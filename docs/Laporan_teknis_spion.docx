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Default ContentType="image/png" Extension="png"/>
  <Default ContentType="image/jpeg" Extension="jpeg"/>
  <Default ContentType="image/gif" Extension="gif"/>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5" Type="http://schemas.microsoft.com/office/2006/relationships/ui/userCustomization" Target="userCustomization/customUI.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center"/>
        <w:rPr>
          <w:rFonts w:hint="default" w:ascii="Times New Roman" w:hAnsi="Times New Roman" w:cs="Times New Roman"/>
          <w:sz w:val="22"/>
          <w:szCs w:val="22"/>
        </w:rPr>
      </w:pPr>
      <w:r>
        <w:rPr>
          <w:rFonts w:hint="default" w:ascii="Times New Roman" w:hAnsi="Times New Roman" w:cs="Times New Roman"/>
          <w:sz w:val="22"/>
          <w:szCs w:val="22"/>
        </w:rPr>
        <w:t xml:space="preserve">Laporan Teknis </w:t>
      </w:r>
    </w:p>
    <w:p>
      <w:pPr>
        <w:jc w:val="center"/>
        <w:rPr>
          <w:rFonts w:hint="default" w:ascii="Times New Roman" w:hAnsi="Times New Roman" w:cs="Times New Roman"/>
          <w:sz w:val="22"/>
          <w:szCs w:val="22"/>
        </w:rPr>
      </w:pPr>
      <w:r>
        <w:rPr>
          <w:rFonts w:hint="default" w:ascii="Times New Roman" w:hAnsi="Times New Roman" w:cs="Times New Roman"/>
          <w:sz w:val="22"/>
          <w:szCs w:val="22"/>
        </w:rPr>
        <w:t>Bad RearView Mirror Rejection System</w:t>
      </w:r>
    </w:p>
    <w:p>
      <w:pPr>
        <w:pageBreakBefore/>
        <w:jc w:val="center"/>
        <w:rPr>
          <w:rFonts w:hint="default" w:ascii="Times New Roman" w:hAnsi="Times New Roman" w:cs="Times New Roman"/>
          <w:sz w:val="22"/>
          <w:szCs w:val="22"/>
        </w:rPr>
      </w:pPr>
      <w:r>
        <w:rPr>
          <w:rFonts w:hint="default" w:ascii="Times New Roman" w:hAnsi="Times New Roman" w:cs="Times New Roman"/>
          <w:b/>
          <w:sz w:val="22"/>
          <w:szCs w:val="22"/>
        </w:rPr>
        <w:t>Chapter 1. Development</w:t>
      </w:r>
    </w:p>
    <w:p>
      <w:pPr>
        <w:jc w:val="center"/>
        <w:rPr>
          <w:rFonts w:hint="default" w:ascii="Times New Roman" w:hAnsi="Times New Roman" w:cs="Times New Roman"/>
          <w:b/>
          <w:sz w:val="22"/>
          <w:szCs w:val="22"/>
        </w:rPr>
      </w:pPr>
    </w:p>
    <w:p>
      <w:pPr>
        <w:rPr>
          <w:rFonts w:hint="default" w:ascii="Times New Roman" w:hAnsi="Times New Roman" w:cs="Times New Roman"/>
          <w:sz w:val="22"/>
          <w:szCs w:val="22"/>
        </w:rPr>
      </w:pPr>
      <w:r>
        <w:rPr>
          <w:rFonts w:hint="default" w:ascii="Times New Roman" w:hAnsi="Times New Roman" w:cs="Times New Roman"/>
          <w:b/>
          <w:sz w:val="22"/>
          <w:szCs w:val="22"/>
        </w:rPr>
        <w:t>1.1 Platform.</w:t>
      </w:r>
    </w:p>
    <w:p>
      <w:pPr>
        <w:jc w:val="both"/>
        <w:rPr>
          <w:rFonts w:hint="default" w:ascii="Times New Roman" w:hAnsi="Times New Roman" w:cs="Times New Roman"/>
          <w:sz w:val="22"/>
          <w:szCs w:val="22"/>
        </w:rPr>
      </w:pPr>
      <w:r>
        <w:rPr>
          <w:rFonts w:hint="default" w:ascii="Times New Roman" w:hAnsi="Times New Roman" w:cs="Times New Roman"/>
          <w:sz w:val="22"/>
          <w:szCs w:val="22"/>
        </w:rPr>
        <w:tab/>
      </w:r>
      <w:r>
        <w:rPr>
          <w:rFonts w:hint="default" w:ascii="Times New Roman" w:hAnsi="Times New Roman" w:cs="Times New Roman"/>
          <w:sz w:val="22"/>
          <w:szCs w:val="22"/>
        </w:rPr>
        <w:t>Dalam proyek ini menggunakan platform yang bersifat opensources, kecuali dalam mendesain bagian mekanis.Keuntungan dalam menggunakan platform yang bersifat opensources antara lain:</w:t>
      </w:r>
    </w:p>
    <w:p>
      <w:pPr>
        <w:numPr>
          <w:ilvl w:val="0"/>
          <w:numId w:val="1"/>
        </w:numPr>
        <w:rPr>
          <w:rFonts w:hint="default" w:ascii="Times New Roman" w:hAnsi="Times New Roman" w:cs="Times New Roman"/>
          <w:sz w:val="22"/>
          <w:szCs w:val="22"/>
        </w:rPr>
      </w:pPr>
      <w:r>
        <w:rPr>
          <w:rFonts w:hint="default" w:ascii="Times New Roman" w:hAnsi="Times New Roman" w:cs="Times New Roman"/>
          <w:sz w:val="22"/>
          <w:szCs w:val="22"/>
        </w:rPr>
        <w:t>Gratis dan Legal.</w:t>
      </w:r>
    </w:p>
    <w:p>
      <w:pPr>
        <w:numPr>
          <w:ilvl w:val="0"/>
          <w:numId w:val="1"/>
        </w:numPr>
        <w:rPr>
          <w:rFonts w:hint="default" w:ascii="Times New Roman" w:hAnsi="Times New Roman" w:cs="Times New Roman"/>
          <w:sz w:val="22"/>
          <w:szCs w:val="22"/>
        </w:rPr>
      </w:pPr>
      <w:r>
        <w:rPr>
          <w:rFonts w:hint="default" w:ascii="Times New Roman" w:hAnsi="Times New Roman" w:cs="Times New Roman"/>
          <w:sz w:val="22"/>
          <w:szCs w:val="22"/>
        </w:rPr>
        <w:t>Dukungan penuh komunitas.</w:t>
      </w:r>
    </w:p>
    <w:p>
      <w:pPr>
        <w:numPr>
          <w:ilvl w:val="0"/>
          <w:numId w:val="1"/>
        </w:numPr>
        <w:rPr>
          <w:rFonts w:hint="default" w:ascii="Times New Roman" w:hAnsi="Times New Roman" w:cs="Times New Roman"/>
          <w:sz w:val="22"/>
          <w:szCs w:val="22"/>
        </w:rPr>
      </w:pPr>
      <w:r>
        <w:rPr>
          <w:rFonts w:hint="default" w:ascii="Times New Roman" w:hAnsi="Times New Roman" w:cs="Times New Roman"/>
          <w:sz w:val="22"/>
          <w:szCs w:val="22"/>
        </w:rPr>
        <w:t>Kemudahan modifikasi software.</w:t>
      </w:r>
    </w:p>
    <w:p>
      <w:pPr>
        <w:numPr>
          <w:ilvl w:val="0"/>
          <w:numId w:val="1"/>
        </w:numPr>
        <w:rPr>
          <w:rFonts w:hint="default" w:ascii="Times New Roman" w:hAnsi="Times New Roman" w:cs="Times New Roman"/>
          <w:sz w:val="22"/>
          <w:szCs w:val="22"/>
        </w:rPr>
      </w:pPr>
      <w:r>
        <w:rPr>
          <w:rFonts w:hint="default" w:ascii="Times New Roman" w:hAnsi="Times New Roman" w:cs="Times New Roman"/>
          <w:sz w:val="22"/>
          <w:szCs w:val="22"/>
        </w:rPr>
        <w:t>Kemampuan software opensources untuk development.</w:t>
      </w:r>
    </w:p>
    <w:p>
      <w:pPr>
        <w:rPr>
          <w:rFonts w:hint="default" w:ascii="Times New Roman" w:hAnsi="Times New Roman" w:cs="Times New Roman"/>
          <w:sz w:val="22"/>
          <w:szCs w:val="22"/>
        </w:rPr>
      </w:pPr>
    </w:p>
    <w:p>
      <w:pPr>
        <w:jc w:val="both"/>
        <w:rPr>
          <w:rFonts w:hint="default" w:ascii="Times New Roman" w:hAnsi="Times New Roman" w:cs="Times New Roman"/>
          <w:sz w:val="22"/>
          <w:szCs w:val="22"/>
        </w:rPr>
      </w:pPr>
      <w:r>
        <w:rPr>
          <w:rFonts w:hint="default" w:ascii="Times New Roman" w:hAnsi="Times New Roman" w:cs="Times New Roman"/>
          <w:sz w:val="22"/>
          <w:szCs w:val="22"/>
        </w:rPr>
        <w:tab/>
      </w:r>
      <w:r>
        <w:rPr>
          <w:rFonts w:hint="default" w:ascii="Times New Roman" w:hAnsi="Times New Roman" w:cs="Times New Roman"/>
          <w:sz w:val="22"/>
          <w:szCs w:val="22"/>
        </w:rPr>
        <w:t>Untuk pihak pengembang lain yang berencana ikut mengembangkan dapat mengambil seluruh proyek di repository proyek berbasis Git di alamat:</w:t>
      </w:r>
    </w:p>
    <w:p>
      <w:pPr>
        <w:jc w:val="center"/>
        <w:rPr>
          <w:rFonts w:hint="default" w:ascii="Times New Roman" w:hAnsi="Times New Roman" w:cs="Times New Roman"/>
          <w:sz w:val="22"/>
          <w:szCs w:val="22"/>
        </w:rPr>
      </w:pPr>
      <w:r>
        <w:rPr>
          <w:rFonts w:hint="default" w:ascii="Times New Roman" w:hAnsi="Times New Roman" w:cs="Times New Roman"/>
        </w:rPr>
        <w:fldChar w:fldCharType="begin"/>
      </w:r>
      <w:r>
        <w:rPr>
          <w:rFonts w:hint="default" w:ascii="Times New Roman" w:hAnsi="Times New Roman" w:cs="Times New Roman"/>
        </w:rPr>
        <w:instrText xml:space="preserve">HYPERLINK "https://github.com/mekatronik-achmadi/spion_selector/" </w:instrText>
      </w:r>
      <w:r>
        <w:rPr>
          <w:rFonts w:hint="default" w:ascii="Times New Roman" w:hAnsi="Times New Roman" w:cs="Times New Roman"/>
        </w:rPr>
        <w:fldChar w:fldCharType="separate"/>
      </w:r>
      <w:r>
        <w:rPr>
          <w:rFonts w:hint="default" w:ascii="Times New Roman" w:hAnsi="Times New Roman" w:cs="Times New Roman"/>
          <w:color w:val="000080"/>
          <w:sz w:val="22"/>
          <w:szCs w:val="22"/>
          <w:u w:val="single" w:color="000000"/>
        </w:rPr>
        <w:t>https://github.com/mekatronik-achmadi/spion_selector/</w:t>
      </w:r>
      <w:r>
        <w:rPr>
          <w:rFonts w:hint="default" w:ascii="Times New Roman" w:hAnsi="Times New Roman" w:cs="Times New Roman"/>
        </w:rPr>
        <w:fldChar w:fldCharType="end"/>
      </w:r>
    </w:p>
    <w:p>
      <w:pPr>
        <w:jc w:val="center"/>
        <w:rPr>
          <w:rFonts w:hint="default" w:ascii="Times New Roman" w:hAnsi="Times New Roman" w:cs="Times New Roman"/>
          <w:sz w:val="22"/>
          <w:szCs w:val="22"/>
        </w:rPr>
      </w:pPr>
    </w:p>
    <w:p>
      <w:pPr>
        <w:rPr>
          <w:rFonts w:hint="default" w:ascii="Times New Roman" w:hAnsi="Times New Roman" w:cs="Times New Roman"/>
          <w:sz w:val="22"/>
          <w:szCs w:val="22"/>
        </w:rPr>
      </w:pPr>
      <w:r>
        <w:rPr>
          <w:rFonts w:hint="default" w:ascii="Times New Roman" w:hAnsi="Times New Roman" w:cs="Times New Roman"/>
          <w:b/>
          <w:sz w:val="22"/>
          <w:szCs w:val="22"/>
        </w:rPr>
        <w:t>1.2 Software.</w:t>
      </w:r>
    </w:p>
    <w:p>
      <w:pPr>
        <w:ind w:firstLine="720"/>
        <w:rPr>
          <w:rFonts w:hint="default" w:ascii="Times New Roman" w:hAnsi="Times New Roman" w:cs="Times New Roman"/>
          <w:sz w:val="22"/>
          <w:szCs w:val="22"/>
        </w:rPr>
      </w:pPr>
      <w:r>
        <w:rPr>
          <w:rFonts w:hint="default" w:ascii="Times New Roman" w:hAnsi="Times New Roman" w:cs="Times New Roman"/>
          <w:sz w:val="22"/>
          <w:szCs w:val="22"/>
        </w:rPr>
        <w:t>Berikut adalah daftar aplikasi yang digunakan dalam proyek ini:</w:t>
      </w:r>
    </w:p>
    <w:p>
      <w:pPr>
        <w:numPr>
          <w:ilvl w:val="0"/>
          <w:numId w:val="2"/>
        </w:numPr>
        <w:jc w:val="both"/>
        <w:rPr>
          <w:rFonts w:hint="default" w:ascii="Times New Roman" w:hAnsi="Times New Roman" w:cs="Times New Roman"/>
          <w:sz w:val="22"/>
          <w:szCs w:val="22"/>
        </w:rPr>
      </w:pPr>
      <w:r>
        <w:rPr>
          <w:rFonts w:hint="default" w:ascii="Times New Roman" w:hAnsi="Times New Roman" w:cs="Times New Roman"/>
          <w:sz w:val="22"/>
          <w:szCs w:val="22"/>
        </w:rPr>
        <w:t>LinuxMint adalah operating system yang berbasis kernel Linux dan paket manajemen Debian/Ubuntu. Disarankan untuk menggunakan sistem Graphical User Interface (GUI) jenis KDE, Cinnamon, maupun MATE. LinuxMint dapat di download di alamat:</w:t>
      </w:r>
    </w:p>
    <w:p>
      <w:pPr>
        <w:jc w:val="center"/>
        <w:rPr>
          <w:rFonts w:hint="default" w:ascii="Times New Roman" w:hAnsi="Times New Roman" w:cs="Times New Roman"/>
          <w:sz w:val="22"/>
          <w:szCs w:val="22"/>
        </w:rPr>
      </w:pPr>
      <w:r>
        <w:rPr>
          <w:rFonts w:hint="default" w:ascii="Times New Roman" w:hAnsi="Times New Roman" w:cs="Times New Roman"/>
        </w:rPr>
        <w:fldChar w:fldCharType="begin"/>
      </w:r>
      <w:r>
        <w:rPr>
          <w:rFonts w:hint="default" w:ascii="Times New Roman" w:hAnsi="Times New Roman" w:cs="Times New Roman"/>
        </w:rPr>
        <w:instrText xml:space="preserve">HYPERLINK "http://www.linuxmint.com/download.php" </w:instrText>
      </w:r>
      <w:r>
        <w:rPr>
          <w:rFonts w:hint="default" w:ascii="Times New Roman" w:hAnsi="Times New Roman" w:cs="Times New Roman"/>
        </w:rPr>
        <w:fldChar w:fldCharType="separate"/>
      </w:r>
      <w:r>
        <w:rPr>
          <w:rFonts w:hint="default" w:ascii="Times New Roman" w:hAnsi="Times New Roman" w:cs="Times New Roman"/>
          <w:color w:val="000080"/>
          <w:sz w:val="22"/>
          <w:szCs w:val="22"/>
          <w:u w:val="single" w:color="000000"/>
        </w:rPr>
        <w:t>http://www.linuxmint.com/download.php</w:t>
      </w:r>
      <w:r>
        <w:rPr>
          <w:rFonts w:hint="default" w:ascii="Times New Roman" w:hAnsi="Times New Roman" w:cs="Times New Roman"/>
        </w:rPr>
        <w:fldChar w:fldCharType="end"/>
      </w:r>
    </w:p>
    <w:p>
      <w:pPr>
        <w:numPr>
          <w:ilvl w:val="0"/>
          <w:numId w:val="2"/>
        </w:numPr>
        <w:rPr>
          <w:rFonts w:hint="default" w:ascii="Times New Roman" w:hAnsi="Times New Roman" w:cs="Times New Roman"/>
          <w:sz w:val="22"/>
          <w:szCs w:val="22"/>
        </w:rPr>
      </w:pPr>
      <w:r>
        <w:rPr>
          <w:rFonts w:hint="default" w:ascii="Times New Roman" w:hAnsi="Times New Roman" w:cs="Times New Roman"/>
          <w:sz w:val="22"/>
          <w:szCs w:val="22"/>
        </w:rPr>
        <w:t>Selain menggunakan LinuxMint, alternatif operating system lain yang disarankan adalah:</w:t>
      </w:r>
    </w:p>
    <w:p>
      <w:pPr>
        <w:numPr>
          <w:ilvl w:val="1"/>
          <w:numId w:val="2"/>
        </w:numPr>
        <w:rPr>
          <w:rFonts w:hint="default" w:ascii="Times New Roman" w:hAnsi="Times New Roman" w:cs="Times New Roman"/>
          <w:sz w:val="22"/>
          <w:szCs w:val="22"/>
        </w:rPr>
      </w:pPr>
      <w:r>
        <w:rPr>
          <w:rFonts w:hint="default" w:ascii="Times New Roman" w:hAnsi="Times New Roman" w:cs="Times New Roman"/>
          <w:sz w:val="22"/>
          <w:szCs w:val="22"/>
        </w:rPr>
        <w:t xml:space="preserve">Lubuntu dengan GUI berjenis LXDE. Dapat didownload </w:t>
      </w:r>
    </w:p>
    <w:p>
      <w:pPr>
        <w:jc w:val="center"/>
        <w:rPr>
          <w:rFonts w:hint="default" w:ascii="Times New Roman" w:hAnsi="Times New Roman" w:cs="Times New Roman"/>
          <w:sz w:val="22"/>
          <w:szCs w:val="22"/>
        </w:rPr>
      </w:pPr>
      <w:r>
        <w:rPr>
          <w:rFonts w:hint="default" w:ascii="Times New Roman" w:hAnsi="Times New Roman" w:cs="Times New Roman"/>
        </w:rPr>
        <w:fldChar w:fldCharType="begin"/>
      </w:r>
      <w:r>
        <w:rPr>
          <w:rFonts w:hint="default" w:ascii="Times New Roman" w:hAnsi="Times New Roman" w:cs="Times New Roman"/>
        </w:rPr>
        <w:instrText xml:space="preserve">HYPERLINK "https://help.ubuntu.com/community/Lubuntu/GetLubuntu" </w:instrText>
      </w:r>
      <w:r>
        <w:rPr>
          <w:rFonts w:hint="default" w:ascii="Times New Roman" w:hAnsi="Times New Roman" w:cs="Times New Roman"/>
        </w:rPr>
        <w:fldChar w:fldCharType="separate"/>
      </w:r>
      <w:r>
        <w:rPr>
          <w:rFonts w:hint="default" w:ascii="Times New Roman" w:hAnsi="Times New Roman" w:cs="Times New Roman"/>
          <w:color w:val="000080"/>
          <w:sz w:val="22"/>
          <w:szCs w:val="22"/>
          <w:u w:val="single" w:color="000000"/>
        </w:rPr>
        <w:t>https://help.ubuntu.com/community/Lubuntu/GetLubuntu</w:t>
      </w:r>
      <w:r>
        <w:rPr>
          <w:rFonts w:hint="default" w:ascii="Times New Roman" w:hAnsi="Times New Roman" w:cs="Times New Roman"/>
        </w:rPr>
        <w:fldChar w:fldCharType="end"/>
      </w:r>
    </w:p>
    <w:p>
      <w:pPr>
        <w:numPr>
          <w:ilvl w:val="1"/>
          <w:numId w:val="2"/>
        </w:numPr>
        <w:rPr>
          <w:rFonts w:hint="default" w:ascii="Times New Roman" w:hAnsi="Times New Roman" w:cs="Times New Roman"/>
          <w:sz w:val="22"/>
          <w:szCs w:val="22"/>
        </w:rPr>
      </w:pPr>
      <w:r>
        <w:rPr>
          <w:rFonts w:hint="default" w:ascii="Times New Roman" w:hAnsi="Times New Roman" w:cs="Times New Roman"/>
          <w:sz w:val="22"/>
          <w:szCs w:val="22"/>
        </w:rPr>
        <w:t>Raspbian yang dijalankan di board RaspberryPi. Dapat di didownload di</w:t>
      </w:r>
    </w:p>
    <w:p>
      <w:pPr>
        <w:jc w:val="center"/>
        <w:rPr>
          <w:rFonts w:hint="default" w:ascii="Times New Roman" w:hAnsi="Times New Roman" w:cs="Times New Roman"/>
          <w:sz w:val="22"/>
          <w:szCs w:val="22"/>
        </w:rPr>
      </w:pPr>
      <w:r>
        <w:rPr>
          <w:rFonts w:hint="default" w:ascii="Times New Roman" w:hAnsi="Times New Roman" w:cs="Times New Roman"/>
        </w:rPr>
        <w:fldChar w:fldCharType="begin"/>
      </w:r>
      <w:r>
        <w:rPr>
          <w:rFonts w:hint="default" w:ascii="Times New Roman" w:hAnsi="Times New Roman" w:cs="Times New Roman"/>
        </w:rPr>
        <w:instrText xml:space="preserve">HYPERLINK "http://www.raspberrypi.org/downloads/" </w:instrText>
      </w:r>
      <w:r>
        <w:rPr>
          <w:rFonts w:hint="default" w:ascii="Times New Roman" w:hAnsi="Times New Roman" w:cs="Times New Roman"/>
        </w:rPr>
        <w:fldChar w:fldCharType="separate"/>
      </w:r>
      <w:r>
        <w:rPr>
          <w:rFonts w:hint="default" w:ascii="Times New Roman" w:hAnsi="Times New Roman" w:cs="Times New Roman"/>
          <w:color w:val="000080"/>
          <w:sz w:val="22"/>
          <w:szCs w:val="22"/>
          <w:u w:val="single" w:color="000000"/>
        </w:rPr>
        <w:t>http://www.raspberrypi.org/downloads/</w:t>
      </w:r>
      <w:r>
        <w:rPr>
          <w:rFonts w:hint="default" w:ascii="Times New Roman" w:hAnsi="Times New Roman" w:cs="Times New Roman"/>
        </w:rPr>
        <w:fldChar w:fldCharType="end"/>
      </w:r>
    </w:p>
    <w:p>
      <w:pPr>
        <w:jc w:val="both"/>
        <w:rPr>
          <w:rFonts w:hint="default" w:ascii="Times New Roman" w:hAnsi="Times New Roman" w:cs="Times New Roman"/>
          <w:sz w:val="22"/>
          <w:szCs w:val="22"/>
        </w:rPr>
      </w:pPr>
      <w:r>
        <w:rPr>
          <w:rFonts w:hint="default" w:ascii="Times New Roman" w:hAnsi="Times New Roman" w:cs="Times New Roman"/>
          <w:sz w:val="22"/>
          <w:szCs w:val="22"/>
        </w:rPr>
        <w:t>Operating system Raspbian dikhususkan untuk dijalankan di sistem tertanam (Embedded System) berbasis RaspberryPi, bukan untuk komputer/laptop umum. Raspbian merupakan operating system berbasis Debian sehingga secara teknis instalasinya akan sama dengan operating system lainnya. Namun tidak disarankan menggunakan Debian maupun turunan langsungnya (kecuali Raspbian) mengingat versi software yang tersedia kurang update.</w:t>
      </w:r>
    </w:p>
    <w:p>
      <w:pPr>
        <w:jc w:val="both"/>
        <w:rPr>
          <w:rFonts w:hint="default" w:ascii="Times New Roman" w:hAnsi="Times New Roman" w:cs="Times New Roman"/>
          <w:sz w:val="22"/>
          <w:szCs w:val="22"/>
        </w:rPr>
      </w:pPr>
    </w:p>
    <w:p>
      <w:pPr>
        <w:jc w:val="both"/>
        <w:rPr>
          <w:rFonts w:hint="default" w:ascii="Times New Roman" w:hAnsi="Times New Roman" w:cs="Times New Roman"/>
          <w:sz w:val="22"/>
          <w:szCs w:val="22"/>
        </w:rPr>
      </w:pPr>
      <w:r>
        <w:rPr>
          <w:rFonts w:hint="default" w:ascii="Times New Roman" w:hAnsi="Times New Roman" w:cs="Times New Roman"/>
          <w:sz w:val="22"/>
          <w:szCs w:val="22"/>
        </w:rPr>
        <w:tab/>
      </w:r>
      <w:r>
        <w:rPr>
          <w:rFonts w:hint="default" w:ascii="Times New Roman" w:hAnsi="Times New Roman" w:cs="Times New Roman"/>
          <w:sz w:val="22"/>
          <w:szCs w:val="22"/>
        </w:rPr>
        <w:t>Untuk mengupdate daftar paket dari repository yang telah diatur, hubungkan LinuxMint ke internet dan gunakan perintah berikut di terminal:</w:t>
      </w:r>
    </w:p>
    <w:p>
      <w:pPr>
        <w:jc w:val="center"/>
        <w:rPr>
          <w:rFonts w:hint="default" w:ascii="Times New Roman" w:hAnsi="Times New Roman" w:cs="Times New Roman"/>
          <w:sz w:val="22"/>
          <w:szCs w:val="22"/>
        </w:rPr>
      </w:pPr>
      <w:r>
        <w:rPr>
          <w:rFonts w:hint="default" w:ascii="Times New Roman" w:hAnsi="Times New Roman" w:cs="Times New Roman"/>
          <w:b/>
          <w:sz w:val="22"/>
          <w:szCs w:val="22"/>
        </w:rPr>
        <w:t>sudo apt-get update</w:t>
      </w:r>
    </w:p>
    <w:p>
      <w:pPr>
        <w:rPr>
          <w:rFonts w:hint="default" w:ascii="Times New Roman" w:hAnsi="Times New Roman" w:cs="Times New Roman"/>
          <w:sz w:val="22"/>
          <w:szCs w:val="22"/>
        </w:rPr>
      </w:pPr>
      <w:r>
        <w:rPr>
          <w:rFonts w:hint="default" w:ascii="Times New Roman" w:hAnsi="Times New Roman" w:cs="Times New Roman"/>
          <w:b/>
          <w:sz w:val="22"/>
          <w:szCs w:val="22"/>
        </w:rPr>
        <w:t>1.3 Octave</w:t>
      </w:r>
    </w:p>
    <w:p>
      <w:pPr>
        <w:jc w:val="both"/>
        <w:rPr>
          <w:rFonts w:hint="default" w:ascii="Times New Roman" w:hAnsi="Times New Roman" w:cs="Times New Roman"/>
          <w:sz w:val="22"/>
          <w:szCs w:val="22"/>
        </w:rPr>
      </w:pPr>
      <w:r>
        <w:rPr>
          <w:rFonts w:hint="default" w:ascii="Times New Roman" w:hAnsi="Times New Roman" w:cs="Times New Roman"/>
          <w:b/>
          <w:sz w:val="22"/>
          <w:szCs w:val="22"/>
        </w:rPr>
        <w:tab/>
      </w:r>
      <w:r>
        <w:rPr>
          <w:rFonts w:hint="default" w:ascii="Times New Roman" w:hAnsi="Times New Roman" w:cs="Times New Roman"/>
          <w:sz w:val="22"/>
          <w:szCs w:val="22"/>
        </w:rPr>
        <w:t>GNU Octave adalah bahasa interpretasi (kebalikan dari kompilasi) level tinggi,utamanya digunakan untuk komputasi numerik. GNU Octave menyediakan kemampuan untuk menemukan solusi numerik baik untuk masalah linear maupun non-linier, termasuk juga untuk experimen numerik. Selain itu juga menyediakan kemampuan grafis yang memadai untuk visualisasi dan manipulasi data. Octave secara umum digunakan melalui interface terminal yang interaktif, tapi dapat pula digunakan untuk program non-interaktif. Bahasa interpretasi Octave sangat mirip dengan Matlab sehingga skrip dari kedua software tersebut dapat saling bertukar. Octave memiliki kemampuan setara dengan Matlab,sekalipun belum memiliki fitur seperti Simulink dan GUI.</w:t>
      </w:r>
    </w:p>
    <w:p>
      <w:pPr>
        <w:jc w:val="both"/>
        <w:rPr>
          <w:rFonts w:hint="default" w:ascii="Times New Roman" w:hAnsi="Times New Roman" w:cs="Times New Roman"/>
          <w:sz w:val="22"/>
          <w:szCs w:val="22"/>
        </w:rPr>
      </w:pPr>
      <w:r>
        <w:rPr>
          <w:rFonts w:hint="default" w:ascii="Times New Roman" w:hAnsi="Times New Roman" w:cs="Times New Roman"/>
          <w:sz w:val="22"/>
          <w:szCs w:val="22"/>
        </w:rPr>
        <w:tab/>
      </w:r>
      <w:r>
        <w:rPr>
          <w:rFonts w:hint="default" w:ascii="Times New Roman" w:hAnsi="Times New Roman" w:cs="Times New Roman"/>
          <w:sz w:val="22"/>
          <w:szCs w:val="22"/>
        </w:rPr>
        <w:t>Octave pertama kali ditulis oleh John W. Eaton ditahun 1988 dalam bahasa C++. Octave dirilis oleh GNU Project, sebuah proyek international pengembangan software gratis dan opensource yang dipimpin oleh R. Stallman.Kini Octave telah menjadi software yang dapat dijalankan di Linux, Windows, Mac,maupun Android.Octave tersedia dalam 19 bahasa berbeda dengan English US sebagai bahasa default.Octave dirilis sebagai software OpenSource dengan lisensi GNU GPL sehingga bersifat legal dan gratis.Penjelasan lebih lanjut akan dilanjutkan di bab Octave tersendiri.</w:t>
      </w:r>
    </w:p>
    <w:p>
      <w:pPr>
        <w:jc w:val="both"/>
        <w:rPr>
          <w:rFonts w:hint="default" w:ascii="Times New Roman" w:hAnsi="Times New Roman" w:cs="Times New Roman"/>
          <w:sz w:val="22"/>
          <w:szCs w:val="22"/>
        </w:rPr>
      </w:pPr>
      <w:r>
        <w:rPr>
          <w:rFonts w:hint="default" w:ascii="Times New Roman" w:hAnsi="Times New Roman" w:cs="Times New Roman"/>
          <w:b/>
          <w:sz w:val="22"/>
          <w:szCs w:val="22"/>
        </w:rPr>
        <w:t>1.4 OpenCV</w:t>
      </w:r>
    </w:p>
    <w:p>
      <w:pPr>
        <w:jc w:val="both"/>
        <w:rPr>
          <w:rFonts w:hint="default" w:ascii="Times New Roman" w:hAnsi="Times New Roman" w:cs="Times New Roman"/>
          <w:sz w:val="22"/>
          <w:szCs w:val="22"/>
        </w:rPr>
      </w:pPr>
      <w:r>
        <w:rPr>
          <w:rFonts w:hint="default" w:ascii="Times New Roman" w:hAnsi="Times New Roman" w:cs="Times New Roman"/>
          <w:b/>
          <w:sz w:val="22"/>
          <w:szCs w:val="22"/>
        </w:rPr>
        <w:tab/>
      </w:r>
      <w:r>
        <w:rPr>
          <w:rFonts w:hint="default" w:ascii="Times New Roman" w:hAnsi="Times New Roman" w:cs="Times New Roman"/>
          <w:sz w:val="22"/>
          <w:szCs w:val="22"/>
        </w:rPr>
        <w:t>Pustaka OpenCV (Open Computer Vision) merupakan pustaka pemrograman berbasis C/C++/Python yang berisi fungsi-fungsi untuk akuisisi dan pengolahan citra.Pustaka OpenCV juga merupakan proyek opensource yang bersifat gratis.Saat ini pustaka OpenCV telah diterapkan di banyak website dan aplikasi mobile untuk deteksi wajah dan penjejak warna.Dalam proyek ini, OpenCV tidak digunakan untuk mengolah gambar namun sebatas untuk mengambil gambar. Bersama dengan Qt (C++), OpenCV ini dibentuk menjadi satu aplikasi untuk berkomunikasi dengan kamera melalui jalur USB dan mengambil gambar. Penjelasan lebih lanjut akan dilanjutkan di bersama dalam bab Octave tersendiri.Lebih lanjut tentang opencv dapat dikunjungi di situs resmi:</w:t>
      </w:r>
    </w:p>
    <w:p>
      <w:pPr>
        <w:jc w:val="center"/>
        <w:rPr>
          <w:rFonts w:hint="default" w:ascii="Times New Roman" w:hAnsi="Times New Roman" w:cs="Times New Roman"/>
          <w:sz w:val="22"/>
          <w:szCs w:val="22"/>
        </w:rPr>
      </w:pPr>
      <w:r>
        <w:rPr>
          <w:rFonts w:hint="default" w:ascii="Times New Roman" w:hAnsi="Times New Roman" w:cs="Times New Roman"/>
        </w:rPr>
        <w:fldChar w:fldCharType="begin"/>
      </w:r>
      <w:r>
        <w:rPr>
          <w:rFonts w:hint="default" w:ascii="Times New Roman" w:hAnsi="Times New Roman" w:cs="Times New Roman"/>
        </w:rPr>
        <w:instrText xml:space="preserve">HYPERLINK "http://opencv.org/" </w:instrText>
      </w:r>
      <w:r>
        <w:rPr>
          <w:rFonts w:hint="default" w:ascii="Times New Roman" w:hAnsi="Times New Roman" w:cs="Times New Roman"/>
        </w:rPr>
        <w:fldChar w:fldCharType="separate"/>
      </w:r>
      <w:r>
        <w:rPr>
          <w:rFonts w:hint="default" w:ascii="Times New Roman" w:hAnsi="Times New Roman" w:cs="Times New Roman"/>
          <w:color w:val="000080"/>
          <w:sz w:val="22"/>
          <w:szCs w:val="22"/>
          <w:u w:val="single" w:color="000000"/>
        </w:rPr>
        <w:t>http://opencv.org/</w:t>
      </w:r>
      <w:r>
        <w:rPr>
          <w:rFonts w:hint="default" w:ascii="Times New Roman" w:hAnsi="Times New Roman" w:cs="Times New Roman"/>
        </w:rPr>
        <w:fldChar w:fldCharType="end"/>
      </w:r>
    </w:p>
    <w:p>
      <w:pPr>
        <w:rPr>
          <w:rFonts w:hint="default" w:ascii="Times New Roman" w:hAnsi="Times New Roman" w:cs="Times New Roman"/>
          <w:sz w:val="22"/>
          <w:szCs w:val="22"/>
        </w:rPr>
      </w:pPr>
      <w:r>
        <w:rPr>
          <w:rFonts w:hint="default" w:ascii="Times New Roman" w:hAnsi="Times New Roman" w:cs="Times New Roman"/>
          <w:b/>
          <w:sz w:val="22"/>
          <w:szCs w:val="22"/>
        </w:rPr>
        <w:t>1.5 GCC</w:t>
      </w:r>
    </w:p>
    <w:p>
      <w:pPr>
        <w:jc w:val="both"/>
        <w:rPr>
          <w:rFonts w:hint="default" w:ascii="Times New Roman" w:hAnsi="Times New Roman" w:cs="Times New Roman"/>
          <w:sz w:val="22"/>
          <w:szCs w:val="22"/>
        </w:rPr>
      </w:pPr>
      <w:r>
        <w:rPr>
          <w:rFonts w:hint="default" w:ascii="Times New Roman" w:hAnsi="Times New Roman" w:cs="Times New Roman"/>
          <w:b/>
          <w:sz w:val="22"/>
          <w:szCs w:val="22"/>
        </w:rPr>
        <w:tab/>
      </w:r>
      <w:r>
        <w:rPr>
          <w:rFonts w:hint="default" w:ascii="Times New Roman" w:hAnsi="Times New Roman" w:cs="Times New Roman"/>
          <w:sz w:val="22"/>
          <w:szCs w:val="22"/>
        </w:rPr>
        <w:t>GCC (GNU Compiler Collection) merupakan koleksi kompiler yang di rilis oleh proyek GNU.Kompiler merupakan program yang mengkonversi kode sumber menjadi program siap jalan. Saat ini GCC mendukung bahasa C, C++, Java, dan banyak bahasa lain. Selain itu GCC juga mendukung banyak arsitektur seperti i386, amd64, armhf, arm-eabi, dan banyak arsitektur lain  Dalam proyek ini digunakan dua jenis varian GCC, yaitu g++ dan arm-gcc-none-eabi. Varian g++ digunakan untuk mengkompilasi program berbasis OpenCV untuk pengambilan gambar. Sedangkan varian arm-gcc-none-eabi digunakan untuk mengkompilasi program yang akan ditanamkan di sirkuit pengendali tangan robot.Penjelasan lebih lanjut tentang arm-gcc-none-eabi akan dilanjutkan di bersama dalam bab RTOS tersendiri.Lebih lanjut tentang GCC dapat dikunjungi di situs resmi:</w:t>
      </w:r>
    </w:p>
    <w:p>
      <w:pPr>
        <w:jc w:val="center"/>
        <w:rPr>
          <w:rFonts w:hint="default" w:ascii="Times New Roman" w:hAnsi="Times New Roman" w:cs="Times New Roman"/>
          <w:sz w:val="22"/>
          <w:szCs w:val="22"/>
        </w:rPr>
      </w:pPr>
      <w:r>
        <w:rPr>
          <w:rFonts w:hint="default" w:ascii="Times New Roman" w:hAnsi="Times New Roman" w:cs="Times New Roman"/>
        </w:rPr>
        <w:fldChar w:fldCharType="begin"/>
      </w:r>
      <w:r>
        <w:rPr>
          <w:rFonts w:hint="default" w:ascii="Times New Roman" w:hAnsi="Times New Roman" w:cs="Times New Roman"/>
        </w:rPr>
        <w:instrText xml:space="preserve">HYPERLINK "https://gcc.gnu.org/" </w:instrText>
      </w:r>
      <w:r>
        <w:rPr>
          <w:rFonts w:hint="default" w:ascii="Times New Roman" w:hAnsi="Times New Roman" w:cs="Times New Roman"/>
        </w:rPr>
        <w:fldChar w:fldCharType="separate"/>
      </w:r>
      <w:r>
        <w:rPr>
          <w:rFonts w:hint="default" w:ascii="Times New Roman" w:hAnsi="Times New Roman" w:cs="Times New Roman"/>
          <w:color w:val="000080"/>
          <w:sz w:val="22"/>
          <w:szCs w:val="22"/>
          <w:u w:val="single" w:color="000000"/>
        </w:rPr>
        <w:t>https://gcc.gnu.org/</w:t>
      </w:r>
      <w:r>
        <w:rPr>
          <w:rFonts w:hint="default" w:ascii="Times New Roman" w:hAnsi="Times New Roman" w:cs="Times New Roman"/>
        </w:rPr>
        <w:fldChar w:fldCharType="end"/>
      </w:r>
    </w:p>
    <w:p>
      <w:pPr>
        <w:rPr>
          <w:rFonts w:hint="default" w:ascii="Times New Roman" w:hAnsi="Times New Roman" w:cs="Times New Roman"/>
          <w:sz w:val="22"/>
          <w:szCs w:val="22"/>
        </w:rPr>
      </w:pPr>
      <w:r>
        <w:rPr>
          <w:rFonts w:hint="default" w:ascii="Times New Roman" w:hAnsi="Times New Roman" w:cs="Times New Roman"/>
          <w:b/>
          <w:sz w:val="22"/>
          <w:szCs w:val="22"/>
        </w:rPr>
        <w:t>1.6 Qt Creator</w:t>
      </w:r>
    </w:p>
    <w:p>
      <w:pPr>
        <w:jc w:val="both"/>
        <w:rPr>
          <w:rFonts w:hint="default" w:ascii="Times New Roman" w:hAnsi="Times New Roman" w:cs="Times New Roman"/>
          <w:sz w:val="22"/>
          <w:szCs w:val="22"/>
        </w:rPr>
      </w:pPr>
      <w:r>
        <w:rPr>
          <w:rFonts w:hint="default" w:ascii="Times New Roman" w:hAnsi="Times New Roman" w:cs="Times New Roman"/>
          <w:b/>
          <w:sz w:val="22"/>
          <w:szCs w:val="22"/>
        </w:rPr>
        <w:tab/>
      </w:r>
      <w:r>
        <w:rPr>
          <w:rFonts w:hint="default" w:ascii="Times New Roman" w:hAnsi="Times New Roman" w:cs="Times New Roman"/>
          <w:sz w:val="22"/>
          <w:szCs w:val="22"/>
        </w:rPr>
        <w:t xml:space="preserve">Qt Creator merupakan salah satu IDE (Integrated Development Environment) yang digunakan secara luas terutama untuk pengembangan software berbasis Qt.Qt sendiri adalah kerangka kerja (framework) pengembangan software berbasis opensource yang memiliki fitur terlengkap dibandingkan framework lain sperti GTK,FLTK,dst.Qt Creator merupakan IDE untuk proses penulisan dan pengecekan program, namun membutuhkan kompiler seperti GCC, g++, maupun arm-gcc untuk dapat mengkompilasi. Dalam proyek ini Qt Creator digunakan dalam penulisan program untuk pengambilan gambar dan program yang ditanamkan di dalam chip.Lebih lanjut tentang Qt Creator dapat dikunjungi di situs resmi: </w:t>
      </w:r>
    </w:p>
    <w:p>
      <w:pPr>
        <w:jc w:val="center"/>
        <w:rPr>
          <w:rFonts w:hint="default" w:ascii="Times New Roman" w:hAnsi="Times New Roman" w:cs="Times New Roman"/>
          <w:sz w:val="22"/>
          <w:szCs w:val="22"/>
        </w:rPr>
      </w:pPr>
      <w:r>
        <w:rPr>
          <w:rFonts w:hint="default" w:ascii="Times New Roman" w:hAnsi="Times New Roman" w:cs="Times New Roman"/>
        </w:rPr>
        <w:fldChar w:fldCharType="begin"/>
      </w:r>
      <w:r>
        <w:rPr>
          <w:rFonts w:hint="default" w:ascii="Times New Roman" w:hAnsi="Times New Roman" w:cs="Times New Roman"/>
        </w:rPr>
        <w:instrText xml:space="preserve">HYPERLINK "http://qt-project.org/wiki/Category:Tools::QtCreator" </w:instrText>
      </w:r>
      <w:r>
        <w:rPr>
          <w:rFonts w:hint="default" w:ascii="Times New Roman" w:hAnsi="Times New Roman" w:cs="Times New Roman"/>
        </w:rPr>
        <w:fldChar w:fldCharType="separate"/>
      </w:r>
      <w:r>
        <w:rPr>
          <w:rFonts w:hint="default" w:ascii="Times New Roman" w:hAnsi="Times New Roman" w:cs="Times New Roman"/>
          <w:color w:val="000080"/>
          <w:sz w:val="22"/>
          <w:szCs w:val="22"/>
          <w:u w:val="single" w:color="000000"/>
        </w:rPr>
        <w:t>http://qt-project.org/wiki/Category:Tools::QtCreator</w:t>
      </w:r>
      <w:r>
        <w:rPr>
          <w:rFonts w:hint="default" w:ascii="Times New Roman" w:hAnsi="Times New Roman" w:cs="Times New Roman"/>
        </w:rPr>
        <w:fldChar w:fldCharType="end"/>
      </w:r>
    </w:p>
    <w:p>
      <w:pPr>
        <w:rPr>
          <w:rFonts w:hint="default" w:ascii="Times New Roman" w:hAnsi="Times New Roman" w:cs="Times New Roman"/>
          <w:sz w:val="22"/>
          <w:szCs w:val="22"/>
        </w:rPr>
      </w:pPr>
      <w:r>
        <w:rPr>
          <w:rFonts w:hint="default" w:ascii="Times New Roman" w:hAnsi="Times New Roman" w:cs="Times New Roman"/>
          <w:b/>
          <w:sz w:val="22"/>
          <w:szCs w:val="22"/>
        </w:rPr>
        <w:t>1.7 EAGLE</w:t>
      </w:r>
    </w:p>
    <w:p>
      <w:pPr>
        <w:jc w:val="both"/>
        <w:rPr>
          <w:rFonts w:hint="default" w:ascii="Times New Roman" w:hAnsi="Times New Roman" w:cs="Times New Roman"/>
          <w:sz w:val="22"/>
          <w:szCs w:val="22"/>
        </w:rPr>
      </w:pPr>
      <w:r>
        <w:rPr>
          <w:rFonts w:hint="default" w:ascii="Times New Roman" w:hAnsi="Times New Roman" w:cs="Times New Roman"/>
          <w:b/>
          <w:sz w:val="22"/>
          <w:szCs w:val="22"/>
        </w:rPr>
        <w:tab/>
      </w:r>
      <w:r>
        <w:rPr>
          <w:rFonts w:hint="default" w:ascii="Times New Roman" w:hAnsi="Times New Roman" w:cs="Times New Roman"/>
          <w:sz w:val="22"/>
          <w:szCs w:val="22"/>
        </w:rPr>
        <w:t>EAGLE (Easy Applicable Graphical Layout Editor) adalah software untuk mendesain papan circuit.Desain yang dibuat di EAGLE berupa skema dan layout.Versi yang dapat di instal secara gratis adalah versi Light dengan batasan:</w:t>
      </w:r>
    </w:p>
    <w:p>
      <w:pPr>
        <w:numPr>
          <w:ilvl w:val="0"/>
          <w:numId w:val="3"/>
        </w:numPr>
        <w:jc w:val="both"/>
        <w:rPr>
          <w:rFonts w:hint="default" w:ascii="Times New Roman" w:hAnsi="Times New Roman" w:cs="Times New Roman"/>
          <w:sz w:val="22"/>
          <w:szCs w:val="22"/>
        </w:rPr>
      </w:pPr>
      <w:r>
        <w:rPr>
          <w:rFonts w:hint="default" w:ascii="Times New Roman" w:hAnsi="Times New Roman" w:cs="Times New Roman"/>
          <w:sz w:val="22"/>
          <w:szCs w:val="22"/>
        </w:rPr>
        <w:t>Luas maximal papan adalah 100mmx80mm.</w:t>
      </w:r>
    </w:p>
    <w:p>
      <w:pPr>
        <w:numPr>
          <w:ilvl w:val="0"/>
          <w:numId w:val="3"/>
        </w:numPr>
        <w:jc w:val="both"/>
        <w:rPr>
          <w:rFonts w:hint="default" w:ascii="Times New Roman" w:hAnsi="Times New Roman" w:cs="Times New Roman"/>
          <w:sz w:val="22"/>
          <w:szCs w:val="22"/>
        </w:rPr>
      </w:pPr>
      <w:r>
        <w:rPr>
          <w:rFonts w:hint="default" w:ascii="Times New Roman" w:hAnsi="Times New Roman" w:cs="Times New Roman"/>
          <w:sz w:val="22"/>
          <w:szCs w:val="22"/>
        </w:rPr>
        <w:t>Hanya dapat menggunakan 2 Lapisan, yaitu Top dan Bottom.</w:t>
      </w:r>
    </w:p>
    <w:p>
      <w:pPr>
        <w:numPr>
          <w:ilvl w:val="0"/>
          <w:numId w:val="3"/>
        </w:numPr>
        <w:jc w:val="both"/>
        <w:rPr>
          <w:rFonts w:hint="default" w:ascii="Times New Roman" w:hAnsi="Times New Roman" w:cs="Times New Roman"/>
          <w:sz w:val="22"/>
          <w:szCs w:val="22"/>
        </w:rPr>
      </w:pPr>
      <w:r>
        <w:rPr>
          <w:rFonts w:hint="default" w:ascii="Times New Roman" w:hAnsi="Times New Roman" w:cs="Times New Roman"/>
          <w:sz w:val="22"/>
          <w:szCs w:val="22"/>
        </w:rPr>
        <w:t>Fitur AutoRoute tidak tersedia.</w:t>
      </w:r>
    </w:p>
    <w:p>
      <w:pPr>
        <w:tabs>
          <w:tab w:val="left" w:pos="90"/>
        </w:tabs>
        <w:ind w:firstLine="720"/>
        <w:jc w:val="both"/>
        <w:rPr>
          <w:rFonts w:hint="default" w:ascii="Times New Roman" w:hAnsi="Times New Roman" w:cs="Times New Roman"/>
          <w:sz w:val="22"/>
          <w:szCs w:val="22"/>
        </w:rPr>
      </w:pPr>
      <w:r>
        <w:rPr>
          <w:rFonts w:hint="default" w:ascii="Times New Roman" w:hAnsi="Times New Roman" w:cs="Times New Roman"/>
          <w:sz w:val="22"/>
          <w:szCs w:val="22"/>
        </w:rPr>
        <w:t>Namun diluar batasan tadi, fitur EAGLE dapat digunakan secara penuh, terutama ketersedian pustaka komponen yang sangat lengkap.Penjelasan lebih lanjut akan dilanjutkan di bab Elektronik tersendiri. Lebih lanjut tentang EAGLE dapat dikunjungi di situs resmi:</w:t>
      </w:r>
    </w:p>
    <w:p>
      <w:pPr>
        <w:tabs>
          <w:tab w:val="left" w:pos="90"/>
        </w:tabs>
        <w:ind w:firstLine="720"/>
        <w:jc w:val="center"/>
        <w:rPr>
          <w:rFonts w:hint="default" w:ascii="Times New Roman" w:hAnsi="Times New Roman" w:cs="Times New Roman"/>
          <w:sz w:val="22"/>
          <w:szCs w:val="22"/>
        </w:rPr>
      </w:pPr>
      <w:r>
        <w:rPr>
          <w:rFonts w:hint="default" w:ascii="Times New Roman" w:hAnsi="Times New Roman" w:cs="Times New Roman"/>
        </w:rPr>
        <w:fldChar w:fldCharType="begin"/>
      </w:r>
      <w:r>
        <w:rPr>
          <w:rFonts w:hint="default" w:ascii="Times New Roman" w:hAnsi="Times New Roman" w:cs="Times New Roman"/>
        </w:rPr>
        <w:instrText xml:space="preserve">HYPERLINK "http://www.cadsoftusa.com/" </w:instrText>
      </w:r>
      <w:r>
        <w:rPr>
          <w:rFonts w:hint="default" w:ascii="Times New Roman" w:hAnsi="Times New Roman" w:cs="Times New Roman"/>
        </w:rPr>
        <w:fldChar w:fldCharType="separate"/>
      </w:r>
      <w:r>
        <w:rPr>
          <w:rFonts w:hint="default" w:ascii="Times New Roman" w:hAnsi="Times New Roman" w:cs="Times New Roman"/>
          <w:color w:val="000080"/>
          <w:sz w:val="22"/>
          <w:szCs w:val="22"/>
          <w:u w:val="single" w:color="000000"/>
        </w:rPr>
        <w:t>http://www.cadsoftusa.com/</w:t>
      </w:r>
      <w:r>
        <w:rPr>
          <w:rFonts w:hint="default" w:ascii="Times New Roman" w:hAnsi="Times New Roman" w:cs="Times New Roman"/>
        </w:rPr>
        <w:fldChar w:fldCharType="end"/>
      </w:r>
    </w:p>
    <w:p>
      <w:pPr>
        <w:tabs>
          <w:tab w:val="left" w:pos="90"/>
        </w:tabs>
        <w:rPr>
          <w:rFonts w:hint="default" w:ascii="Times New Roman" w:hAnsi="Times New Roman" w:cs="Times New Roman"/>
          <w:sz w:val="22"/>
          <w:szCs w:val="22"/>
        </w:rPr>
      </w:pPr>
      <w:r>
        <w:rPr>
          <w:rFonts w:hint="default" w:ascii="Times New Roman" w:hAnsi="Times New Roman" w:cs="Times New Roman"/>
          <w:b/>
          <w:sz w:val="22"/>
          <w:szCs w:val="22"/>
        </w:rPr>
        <w:t>1.8 SolidWork</w:t>
      </w:r>
    </w:p>
    <w:p>
      <w:pPr>
        <w:tabs>
          <w:tab w:val="left" w:pos="90"/>
        </w:tabs>
        <w:ind w:firstLine="720"/>
        <w:jc w:val="both"/>
        <w:rPr>
          <w:rFonts w:hint="default" w:ascii="Times New Roman" w:hAnsi="Times New Roman" w:cs="Times New Roman"/>
          <w:sz w:val="22"/>
          <w:szCs w:val="22"/>
        </w:rPr>
      </w:pPr>
      <w:r>
        <w:rPr>
          <w:rFonts w:hint="default" w:ascii="Times New Roman" w:hAnsi="Times New Roman" w:cs="Times New Roman"/>
          <w:sz w:val="22"/>
          <w:szCs w:val="22"/>
        </w:rPr>
        <w:t xml:space="preserve">SolidWork merupakan salah satu software CAD (Computer Aided Design) yang telah populer di perusahan-perusahan besar.Software ini digunakan untuk mendesain sistem fisik dan mekanis dengan dukungan pustaka yang sangat lengkap. Dalam proyek ini, software ini digunakan untuk mendesain sistem mekanis tangan robot. Versi yang digunakan adalah 2013 dan SolidWork tergolong software yang tidak </w:t>
      </w:r>
      <w:r>
        <w:rPr>
          <w:rFonts w:hint="default" w:ascii="Times New Roman" w:hAnsi="Times New Roman" w:cs="Times New Roman"/>
          <w:i/>
          <w:sz w:val="22"/>
          <w:szCs w:val="22"/>
        </w:rPr>
        <w:t>Backward Compatible</w:t>
      </w:r>
      <w:r>
        <w:rPr>
          <w:rFonts w:hint="default" w:ascii="Times New Roman" w:hAnsi="Times New Roman" w:cs="Times New Roman"/>
          <w:sz w:val="22"/>
          <w:szCs w:val="22"/>
        </w:rPr>
        <w:t xml:space="preserve">. Software ini merupakan satu-satunya software berbayar yang digunakan dalam proyek ini. Pembahasan lebih lanjut hanya akan difokuskan pada desain mekanisnya. Namun tentang software tidak dibahas lebih jauh mengingat sifatnya yang tidak gratis dan dijalankan di platform Windows 7.Lebih lanjut tentang solidwork dapat dikunjungi di situs resmi: </w:t>
      </w:r>
      <w:r>
        <w:rPr>
          <w:rFonts w:hint="default" w:ascii="Times New Roman" w:hAnsi="Times New Roman" w:cs="Times New Roman"/>
        </w:rPr>
        <w:fldChar w:fldCharType="begin"/>
      </w:r>
      <w:r>
        <w:rPr>
          <w:rFonts w:hint="default" w:ascii="Times New Roman" w:hAnsi="Times New Roman" w:cs="Times New Roman"/>
        </w:rPr>
        <w:instrText xml:space="preserve">HYPERLINK "http://www.solidworks.com/" </w:instrText>
      </w:r>
      <w:r>
        <w:rPr>
          <w:rFonts w:hint="default" w:ascii="Times New Roman" w:hAnsi="Times New Roman" w:cs="Times New Roman"/>
        </w:rPr>
        <w:fldChar w:fldCharType="separate"/>
      </w:r>
      <w:r>
        <w:rPr>
          <w:rFonts w:hint="default" w:ascii="Times New Roman" w:hAnsi="Times New Roman" w:cs="Times New Roman"/>
          <w:color w:val="000080"/>
          <w:sz w:val="22"/>
          <w:szCs w:val="22"/>
          <w:u w:val="single" w:color="000000"/>
        </w:rPr>
        <w:t>http://www.solidworks.com/</w:t>
      </w:r>
      <w:r>
        <w:rPr>
          <w:rFonts w:hint="default" w:ascii="Times New Roman" w:hAnsi="Times New Roman" w:cs="Times New Roman"/>
        </w:rPr>
        <w:fldChar w:fldCharType="end"/>
      </w:r>
    </w:p>
    <w:p>
      <w:pPr>
        <w:tabs>
          <w:tab w:val="left" w:pos="90"/>
        </w:tabs>
        <w:rPr>
          <w:rFonts w:hint="default" w:ascii="Times New Roman" w:hAnsi="Times New Roman" w:cs="Times New Roman"/>
          <w:sz w:val="22"/>
          <w:szCs w:val="22"/>
        </w:rPr>
      </w:pPr>
      <w:r>
        <w:rPr>
          <w:rFonts w:hint="default" w:ascii="Times New Roman" w:hAnsi="Times New Roman" w:cs="Times New Roman"/>
          <w:b/>
          <w:sz w:val="22"/>
          <w:szCs w:val="22"/>
        </w:rPr>
        <w:t>1.9 License</w:t>
      </w:r>
    </w:p>
    <w:p>
      <w:pPr>
        <w:tabs>
          <w:tab w:val="left" w:pos="90"/>
        </w:tabs>
        <w:ind w:firstLine="720"/>
        <w:jc w:val="both"/>
        <w:rPr>
          <w:rFonts w:hint="default" w:ascii="Times New Roman" w:hAnsi="Times New Roman" w:cs="Times New Roman"/>
          <w:sz w:val="22"/>
          <w:szCs w:val="22"/>
        </w:rPr>
      </w:pPr>
      <w:r>
        <w:rPr>
          <w:rFonts w:hint="default" w:ascii="Times New Roman" w:hAnsi="Times New Roman" w:cs="Times New Roman"/>
          <w:sz w:val="22"/>
          <w:szCs w:val="22"/>
        </w:rPr>
        <w:t xml:space="preserve">Proyek ini memiliki lisensi bervariasi mengingat seluruh resources yang digunakan merupakan turunan dari banyak proyek opensource lain.Namun mengingat kemiripan dan kompatibilitas antar jenis lisensi (terutama jenis MIT, Apache, GPL dan LPGL) maka pengembang menentukan lisensi dari seluruh proyek ini adalah GPL v2.Lebih lanjut tentang lisensi dapat dilihat di alamat: </w:t>
      </w:r>
      <w:r>
        <w:rPr>
          <w:rFonts w:hint="default" w:ascii="Times New Roman" w:hAnsi="Times New Roman" w:cs="Times New Roman"/>
        </w:rPr>
        <w:fldChar w:fldCharType="begin"/>
      </w:r>
      <w:r>
        <w:rPr>
          <w:rFonts w:hint="default" w:ascii="Times New Roman" w:hAnsi="Times New Roman" w:cs="Times New Roman"/>
        </w:rPr>
        <w:instrText xml:space="preserve">HYPERLINK "http://opensource.org/licenses/" </w:instrText>
      </w:r>
      <w:r>
        <w:rPr>
          <w:rFonts w:hint="default" w:ascii="Times New Roman" w:hAnsi="Times New Roman" w:cs="Times New Roman"/>
        </w:rPr>
        <w:fldChar w:fldCharType="separate"/>
      </w:r>
      <w:r>
        <w:rPr>
          <w:rFonts w:hint="default" w:ascii="Times New Roman" w:hAnsi="Times New Roman" w:cs="Times New Roman"/>
          <w:color w:val="000080"/>
          <w:sz w:val="22"/>
          <w:szCs w:val="22"/>
          <w:u w:val="single" w:color="000000"/>
        </w:rPr>
        <w:t>http://opensource.org/licenses/</w:t>
      </w:r>
      <w:r>
        <w:rPr>
          <w:rFonts w:hint="default" w:ascii="Times New Roman" w:hAnsi="Times New Roman" w:cs="Times New Roman"/>
        </w:rPr>
        <w:fldChar w:fldCharType="end"/>
      </w:r>
    </w:p>
    <w:p>
      <w:pPr>
        <w:tabs>
          <w:tab w:val="left" w:pos="90"/>
        </w:tabs>
        <w:ind w:firstLine="720"/>
        <w:rPr>
          <w:rFonts w:hint="default" w:ascii="Times New Roman" w:hAnsi="Times New Roman" w:cs="Times New Roman"/>
          <w:sz w:val="22"/>
          <w:szCs w:val="22"/>
        </w:rPr>
      </w:pPr>
    </w:p>
    <w:p>
      <w:pPr>
        <w:pageBreakBefore/>
        <w:tabs>
          <w:tab w:val="left" w:pos="90"/>
        </w:tabs>
        <w:ind w:firstLine="720"/>
        <w:rPr>
          <w:rFonts w:hint="default" w:ascii="Times New Roman" w:hAnsi="Times New Roman" w:cs="Times New Roman"/>
          <w:sz w:val="22"/>
          <w:szCs w:val="22"/>
        </w:rPr>
      </w:pPr>
    </w:p>
    <w:p>
      <w:pPr>
        <w:tabs>
          <w:tab w:val="left" w:pos="90"/>
        </w:tabs>
        <w:jc w:val="center"/>
        <w:rPr>
          <w:rFonts w:hint="default" w:ascii="Times New Roman" w:hAnsi="Times New Roman" w:cs="Times New Roman"/>
          <w:sz w:val="22"/>
          <w:szCs w:val="22"/>
        </w:rPr>
      </w:pPr>
      <w:r>
        <w:rPr>
          <w:rFonts w:hint="default" w:ascii="Times New Roman" w:hAnsi="Times New Roman" w:cs="Times New Roman"/>
          <w:b/>
          <w:sz w:val="22"/>
          <w:szCs w:val="22"/>
        </w:rPr>
        <w:t>Chapter 2. Mekanik</w:t>
      </w:r>
    </w:p>
    <w:p>
      <w:pPr>
        <w:tabs>
          <w:tab w:val="left" w:pos="90"/>
        </w:tabs>
        <w:rPr>
          <w:rFonts w:hint="default" w:ascii="Times New Roman" w:hAnsi="Times New Roman" w:cs="Times New Roman"/>
          <w:b/>
          <w:sz w:val="22"/>
          <w:szCs w:val="22"/>
        </w:rPr>
      </w:pPr>
    </w:p>
    <w:p>
      <w:pPr>
        <w:tabs>
          <w:tab w:val="left" w:pos="90"/>
        </w:tabs>
        <w:rPr>
          <w:rFonts w:hint="default" w:ascii="Times New Roman" w:hAnsi="Times New Roman" w:cs="Times New Roman"/>
          <w:sz w:val="22"/>
          <w:szCs w:val="22"/>
        </w:rPr>
      </w:pPr>
      <w:r>
        <w:rPr>
          <w:rFonts w:hint="default" w:ascii="Times New Roman" w:hAnsi="Times New Roman" w:cs="Times New Roman"/>
          <w:b/>
          <w:sz w:val="22"/>
          <w:szCs w:val="22"/>
        </w:rPr>
        <w:t>2.1 Gripper</w:t>
      </w:r>
    </w:p>
    <w:p>
      <w:pPr>
        <w:tabs>
          <w:tab w:val="left" w:pos="90"/>
        </w:tabs>
        <w:rPr>
          <w:rFonts w:hint="default" w:ascii="Times New Roman" w:hAnsi="Times New Roman" w:cs="Times New Roman"/>
          <w:sz w:val="22"/>
          <w:szCs w:val="22"/>
        </w:rPr>
      </w:pPr>
      <w:r>
        <w:rPr>
          <w:rFonts w:hint="default" w:ascii="Times New Roman" w:hAnsi="Times New Roman" w:eastAsia="Times New Roman" w:cs="Times New Roman"/>
          <w:color w:val="000000"/>
          <w:kern w:val="1"/>
          <w:sz w:val="22"/>
          <w:szCs w:val="22"/>
          <w:lang w:val="en-US" w:eastAsia="en-US" w:bidi="ar-SA"/>
        </w:rPr>
        <w:pict>
          <v:shape id="Picture 1" o:spid="_x0000_s1026" type="#_x0000_t75" style="height:269.25pt;width:348pt;rotation:0f;" o:ole="f" fillcolor="#FFFFFF" filled="f" o:preferrelative="t" stroked="f" coordorigin="0,0" coordsize="21600,21600">
            <v:fill on="f" color2="#FFFFFF" focus="0%"/>
            <v:imagedata gain="65536f" blacklevel="0f" gamma="0" o:title="" r:id="rId5"/>
            <o:lock v:ext="edit" position="f" selection="f" grouping="f" rotation="f" cropping="f" text="f" aspectratio="t"/>
            <w10:wrap type="none"/>
            <w10:anchorlock/>
          </v:shape>
        </w:pict>
      </w:r>
      <w:r>
        <w:rPr>
          <w:rFonts w:hint="default" w:ascii="Times New Roman" w:hAnsi="Times New Roman" w:eastAsia="Times New Roman" w:cs="Times New Roman"/>
          <w:color w:val="000000"/>
          <w:kern w:val="1"/>
          <w:sz w:val="22"/>
          <w:szCs w:val="22"/>
          <w:lang w:val="en-US" w:eastAsia="en-US" w:bidi="ar-SA"/>
        </w:rPr>
        <w:pict>
          <v:shape id="Picture 2" o:spid="_x0000_s1027" type="#_x0000_t75" style="height:269.25pt;width:348pt;rotation:0f;" o:ole="f" fillcolor="#FFFFFF" filled="f" o:preferrelative="t" stroked="f" coordorigin="0,0" coordsize="21600,21600">
            <v:fill on="f" color2="#FFFFFF" focus="0%"/>
            <v:imagedata gain="65536f" blacklevel="0f" gamma="0" o:title="" r:id="rId6"/>
            <o:lock v:ext="edit" position="f" selection="f" grouping="f" rotation="f" cropping="f" text="f" aspectratio="t"/>
            <w10:wrap type="none"/>
            <w10:anchorlock/>
          </v:shape>
        </w:pict>
      </w:r>
    </w:p>
    <w:p>
      <w:pPr>
        <w:pageBreakBefore/>
        <w:tabs>
          <w:tab w:val="left" w:pos="90"/>
        </w:tabs>
        <w:rPr>
          <w:rFonts w:hint="default" w:ascii="Times New Roman" w:hAnsi="Times New Roman" w:cs="Times New Roman"/>
          <w:sz w:val="22"/>
          <w:szCs w:val="22"/>
        </w:rPr>
      </w:pPr>
      <w:r>
        <w:rPr>
          <w:rFonts w:hint="default" w:ascii="Times New Roman" w:hAnsi="Times New Roman" w:cs="Times New Roman"/>
          <w:b/>
          <w:sz w:val="22"/>
          <w:szCs w:val="22"/>
        </w:rPr>
        <w:t>2.2 Arm</w:t>
      </w:r>
    </w:p>
    <w:p>
      <w:pPr>
        <w:tabs>
          <w:tab w:val="left" w:pos="90"/>
        </w:tabs>
        <w:rPr>
          <w:rFonts w:hint="default" w:ascii="Times New Roman" w:hAnsi="Times New Roman" w:cs="Times New Roman"/>
          <w:sz w:val="22"/>
          <w:szCs w:val="22"/>
        </w:rPr>
      </w:pPr>
      <w:r>
        <w:rPr>
          <w:rFonts w:hint="default" w:ascii="Times New Roman" w:hAnsi="Times New Roman" w:eastAsia="Times New Roman" w:cs="Times New Roman"/>
          <w:color w:val="000000"/>
          <w:kern w:val="1"/>
          <w:sz w:val="22"/>
          <w:szCs w:val="22"/>
          <w:lang w:val="en-US" w:eastAsia="en-US" w:bidi="ar-SA"/>
        </w:rPr>
        <w:pict>
          <v:shape id="Picture 3" o:spid="_x0000_s1028" type="#_x0000_t75" style="height:269.25pt;width:348pt;rotation:0f;" o:ole="f" fillcolor="#FFFFFF" filled="f" o:preferrelative="t" stroked="f" coordorigin="0,0" coordsize="21600,21600">
            <v:fill on="f" color2="#FFFFFF" focus="0%"/>
            <v:imagedata gain="65536f" blacklevel="0f" gamma="0" o:title="" r:id="rId7"/>
            <o:lock v:ext="edit" position="f" selection="f" grouping="f" rotation="f" cropping="f" text="f" aspectratio="t"/>
            <w10:wrap type="none"/>
            <w10:anchorlock/>
          </v:shape>
        </w:pict>
      </w:r>
      <w:r>
        <w:rPr>
          <w:rFonts w:hint="default" w:ascii="Times New Roman" w:hAnsi="Times New Roman" w:eastAsia="Times New Roman" w:cs="Times New Roman"/>
          <w:color w:val="000000"/>
          <w:kern w:val="1"/>
          <w:sz w:val="22"/>
          <w:szCs w:val="22"/>
          <w:lang w:val="en-US" w:eastAsia="en-US" w:bidi="ar-SA"/>
        </w:rPr>
        <w:pict>
          <v:shape id="Picture 4" o:spid="_x0000_s1029" type="#_x0000_t75" style="height:269.25pt;width:348pt;rotation:0f;" o:ole="f" fillcolor="#FFFFFF" filled="f" o:preferrelative="t" stroked="f" coordorigin="0,0" coordsize="21600,21600">
            <v:fill on="f" color2="#FFFFFF" focus="0%"/>
            <v:imagedata gain="65536f" blacklevel="0f" gamma="0" o:title="" r:id="rId8"/>
            <o:lock v:ext="edit" position="f" selection="f" grouping="f" rotation="f" cropping="f" text="f" aspectratio="t"/>
            <w10:wrap type="none"/>
            <w10:anchorlock/>
          </v:shape>
        </w:pict>
      </w:r>
    </w:p>
    <w:p>
      <w:pPr>
        <w:tabs>
          <w:tab w:val="left" w:pos="90"/>
        </w:tabs>
        <w:ind w:firstLine="720"/>
        <w:jc w:val="both"/>
        <w:rPr>
          <w:rFonts w:hint="default" w:ascii="Times New Roman" w:hAnsi="Times New Roman" w:cs="Times New Roman"/>
          <w:b/>
          <w:sz w:val="22"/>
          <w:szCs w:val="22"/>
        </w:rPr>
      </w:pPr>
    </w:p>
    <w:p>
      <w:pPr>
        <w:tabs>
          <w:tab w:val="left" w:pos="90"/>
        </w:tabs>
        <w:ind w:firstLine="720"/>
        <w:jc w:val="both"/>
        <w:rPr>
          <w:rFonts w:hint="default" w:ascii="Times New Roman" w:hAnsi="Times New Roman" w:cs="Times New Roman"/>
          <w:b/>
          <w:sz w:val="22"/>
          <w:szCs w:val="22"/>
        </w:rPr>
      </w:pPr>
    </w:p>
    <w:p>
      <w:pPr>
        <w:tabs>
          <w:tab w:val="left" w:pos="90"/>
        </w:tabs>
        <w:jc w:val="both"/>
        <w:rPr>
          <w:rFonts w:hint="default" w:ascii="Times New Roman" w:hAnsi="Times New Roman" w:cs="Times New Roman"/>
          <w:sz w:val="22"/>
          <w:szCs w:val="22"/>
        </w:rPr>
      </w:pPr>
      <w:r>
        <w:rPr>
          <w:rFonts w:hint="default" w:ascii="Times New Roman" w:hAnsi="Times New Roman" w:cs="Times New Roman"/>
          <w:b/>
          <w:sz w:val="22"/>
          <w:szCs w:val="22"/>
        </w:rPr>
        <w:t>2.3 Meja</w:t>
      </w:r>
    </w:p>
    <w:p>
      <w:pPr>
        <w:tabs>
          <w:tab w:val="left" w:pos="90"/>
        </w:tabs>
        <w:ind w:firstLine="720"/>
        <w:jc w:val="both"/>
        <w:rPr>
          <w:rFonts w:hint="default" w:ascii="Times New Roman" w:hAnsi="Times New Roman" w:cs="Times New Roman"/>
          <w:b/>
          <w:sz w:val="22"/>
          <w:szCs w:val="22"/>
        </w:rPr>
      </w:pPr>
    </w:p>
    <w:p>
      <w:pPr>
        <w:pageBreakBefore/>
        <w:tabs>
          <w:tab w:val="left" w:pos="90"/>
        </w:tabs>
        <w:ind w:firstLine="720"/>
        <w:jc w:val="center"/>
        <w:rPr>
          <w:rFonts w:hint="default" w:ascii="Times New Roman" w:hAnsi="Times New Roman" w:cs="Times New Roman"/>
          <w:sz w:val="22"/>
          <w:szCs w:val="22"/>
        </w:rPr>
      </w:pPr>
      <w:r>
        <w:rPr>
          <w:rFonts w:hint="default" w:ascii="Times New Roman" w:hAnsi="Times New Roman" w:cs="Times New Roman"/>
          <w:b/>
          <w:sz w:val="22"/>
          <w:szCs w:val="22"/>
        </w:rPr>
        <w:t>Chapter 3. Elektronik</w:t>
      </w:r>
    </w:p>
    <w:p>
      <w:pPr>
        <w:tabs>
          <w:tab w:val="left" w:pos="90"/>
        </w:tabs>
        <w:rPr>
          <w:rFonts w:hint="default" w:ascii="Times New Roman" w:hAnsi="Times New Roman" w:eastAsia="Times New Roman" w:cs="Times New Roman"/>
          <w:color w:val="000000"/>
          <w:kern w:val="1"/>
          <w:sz w:val="22"/>
          <w:szCs w:val="22"/>
          <w:lang w:val="en-US" w:eastAsia="en-US" w:bidi="ar-SA"/>
        </w:rPr>
      </w:pPr>
      <w:r>
        <w:rPr>
          <w:rFonts w:hint="default" w:ascii="Times New Roman" w:hAnsi="Times New Roman" w:cs="Times New Roman"/>
          <w:b/>
          <w:sz w:val="22"/>
          <w:szCs w:val="22"/>
        </w:rPr>
        <w:t>3.1 Servo</w:t>
      </w:r>
    </w:p>
    <w:p>
      <w:pPr>
        <w:widowControl/>
        <w:jc w:val="both"/>
        <w:rPr>
          <w:rFonts w:hint="default" w:ascii="Times New Roman" w:hAnsi="Times New Roman" w:cs="Times New Roman"/>
        </w:rPr>
      </w:pPr>
      <w:r>
        <w:rPr>
          <w:rFonts w:hint="default" w:ascii="Times New Roman" w:hAnsi="Times New Roman" w:cs="Times New Roman"/>
          <w:color w:val="000000"/>
          <w:kern w:val="1"/>
          <w:sz w:val="22"/>
          <w:szCs w:val="22"/>
          <w:lang w:eastAsia="en-US" w:bidi="ar-SA"/>
        </w:rPr>
        <w:tab/>
      </w:r>
      <w:r>
        <w:rPr>
          <w:rFonts w:hint="default" w:ascii="Times New Roman" w:hAnsi="Times New Roman" w:cs="Times New Roman"/>
          <w:color w:val="000000"/>
          <w:kern w:val="1"/>
          <w:sz w:val="22"/>
          <w:szCs w:val="22"/>
          <w:lang w:eastAsia="en-US" w:bidi="ar-SA"/>
        </w:rPr>
        <w:tab/>
      </w:r>
      <w:r>
        <w:rPr>
          <w:rFonts w:hint="default" w:ascii="Times New Roman" w:hAnsi="Times New Roman" w:eastAsia="SimSun" w:cs="Times New Roman"/>
          <w:color w:val="000000"/>
          <w:kern w:val="0"/>
          <w:sz w:val="24"/>
          <w:szCs w:val="24"/>
          <w:lang w:eastAsia="zh-CN" w:bidi="ar-SA"/>
        </w:rPr>
        <w:t xml:space="preserve">Servo adalah aktuator rotari yang memungkinkan untuk kontrol yang tepat dari posisi sudut, kecepatan dan percepatan. Terdiri dari motor DC </w:t>
      </w:r>
      <w:r>
        <w:rPr>
          <w:rFonts w:hint="default" w:ascii="Times New Roman" w:hAnsi="Times New Roman" w:eastAsia="SimSun" w:cs="Times New Roman"/>
          <w:color w:val="000000"/>
          <w:kern w:val="0"/>
          <w:sz w:val="24"/>
          <w:szCs w:val="24"/>
          <w:lang w:eastAsia="zh-CN" w:bidi="ar-SA"/>
        </w:rPr>
        <w:t xml:space="preserve">dengan torsi besar plus gearbox </w:t>
      </w:r>
      <w:r>
        <w:rPr>
          <w:rFonts w:hint="default" w:ascii="Times New Roman" w:hAnsi="Times New Roman" w:eastAsia="SimSun" w:cs="Times New Roman"/>
          <w:color w:val="000000"/>
          <w:kern w:val="0"/>
          <w:sz w:val="24"/>
          <w:szCs w:val="24"/>
          <w:lang w:eastAsia="zh-CN" w:bidi="ar-SA"/>
        </w:rPr>
        <w:t>yang digabungkan dengan sensor untuk umpan balik posisi (biasanya berupa potensiometer). Hal ini juga membutuhkan kontroler yang relatif canggih, seringkali modul khusus yang dirancang khusus untuk digunakan dalam mengontrol servo. Kabel menuju servo berjumlah 3 yaitu power positit, ground, dan sinyal. Sinyal disini berupa sinyal kotak dengan frekuensi dan duty-cycle tertentu untuk mengendalikan posisi putaran servo. Berikut adalah contoh sinyal kendali servo.</w:t>
      </w:r>
    </w:p>
    <w:p>
      <w:pPr>
        <w:widowControl/>
        <w:jc w:val="left"/>
        <w:rPr>
          <w:rFonts w:hint="default" w:ascii="Times New Roman" w:hAnsi="Times New Roman" w:cs="Times New Roman"/>
        </w:rPr>
      </w:pPr>
    </w:p>
    <w:p>
      <w:pPr>
        <w:tabs>
          <w:tab w:val="left" w:pos="90"/>
        </w:tabs>
        <w:jc w:val="center"/>
        <w:rPr>
          <w:rFonts w:hint="default" w:ascii="Times New Roman" w:hAnsi="Times New Roman" w:eastAsia="Times New Roman" w:cs="Times New Roman"/>
          <w:color w:val="000000"/>
          <w:kern w:val="1"/>
          <w:sz w:val="22"/>
          <w:szCs w:val="22"/>
          <w:lang w:eastAsia="en-US" w:bidi="ar-SA"/>
        </w:rPr>
      </w:pPr>
      <w:r>
        <w:rPr>
          <w:rFonts w:hint="default" w:ascii="Times New Roman" w:hAnsi="Times New Roman" w:eastAsia="Times New Roman" w:cs="Times New Roman"/>
          <w:color w:val="000000"/>
          <w:kern w:val="1"/>
          <w:sz w:val="22"/>
          <w:szCs w:val="22"/>
          <w:lang w:eastAsia="en-US" w:bidi="ar-SA"/>
        </w:rPr>
        <w:pict>
          <v:shape id="Picture 24" o:spid="_x0000_s1030" type="#_x0000_t75" style="height:186.05pt;width:359.85pt;rotation:0f;" o:ole="f" fillcolor="#FFFFFF" filled="f" o:preferrelative="t" stroked="f" coordorigin="0,0" coordsize="21600,21600">
            <v:fill on="f" color2="#FFFFFF" focus="0%"/>
            <v:imagedata gain="65536f" blacklevel="0f" gamma="0" o:title="Servo-Signal" r:id="rId9"/>
            <o:lock v:ext="edit" position="f" selection="f" grouping="f" rotation="f" cropping="f" text="f" aspectratio="t"/>
            <w10:wrap type="none"/>
            <w10:anchorlock/>
          </v:shape>
        </w:pict>
      </w:r>
    </w:p>
    <w:p>
      <w:pPr>
        <w:tabs>
          <w:tab w:val="left" w:pos="90"/>
        </w:tabs>
        <w:jc w:val="center"/>
        <w:rPr>
          <w:rFonts w:hint="default" w:ascii="Times New Roman" w:hAnsi="Times New Roman" w:cs="Times New Roman"/>
          <w:b/>
          <w:sz w:val="22"/>
          <w:szCs w:val="22"/>
        </w:rPr>
      </w:pPr>
      <w:r>
        <w:rPr>
          <w:rFonts w:hint="default" w:ascii="Times New Roman" w:hAnsi="Times New Roman" w:eastAsia="Times New Roman" w:cs="Times New Roman"/>
          <w:color w:val="000000"/>
          <w:kern w:val="1"/>
          <w:sz w:val="22"/>
          <w:szCs w:val="22"/>
          <w:lang w:val="en-US" w:eastAsia="en-US" w:bidi="ar-SA"/>
        </w:rPr>
        <w:pict>
          <v:shape id="Picture 5" o:spid="_x0000_s1031" type="#_x0000_t75" style="height:144.75pt;width:187.5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p>
    <w:p>
      <w:pPr>
        <w:tabs>
          <w:tab w:val="left" w:pos="90"/>
        </w:tabs>
        <w:jc w:val="center"/>
        <w:rPr>
          <w:rFonts w:hint="default" w:ascii="Times New Roman" w:hAnsi="Times New Roman" w:cs="Times New Roman"/>
          <w:b/>
          <w:sz w:val="22"/>
          <w:szCs w:val="22"/>
        </w:rPr>
      </w:pPr>
      <w:r>
        <w:rPr>
          <w:rFonts w:hint="default" w:ascii="Times New Roman" w:hAnsi="Times New Roman" w:eastAsia="Times New Roman" w:cs="Times New Roman"/>
          <w:b/>
          <w:color w:val="000000"/>
          <w:kern w:val="1"/>
          <w:sz w:val="22"/>
          <w:szCs w:val="22"/>
          <w:lang w:val="en-US" w:eastAsia="en-US" w:bidi="ar-SA"/>
        </w:rPr>
        <w:pict>
          <v:shape id="Picture 30" o:spid="_x0000_s1032" type="#_x0000_t75" style="height:248.85pt;width:222.1pt;rotation:0f;" o:ole="f" fillcolor="#FFFFFF" filled="f" o:preferrelative="t" stroked="f" coordorigin="0,0" coordsize="21600,21600">
            <v:fill on="f" color2="#FFFFFF" focus="0%"/>
            <v:imagedata gain="65536f" blacklevel="0f" gamma="0" o:title="spek_servo" r:id="rId11"/>
            <o:lock v:ext="edit" position="f" selection="f" grouping="f" rotation="f" cropping="f" text="f" aspectratio="t"/>
            <w10:wrap type="none"/>
            <w10:anchorlock/>
          </v:shape>
        </w:pict>
      </w:r>
    </w:p>
    <w:p>
      <w:pPr>
        <w:tabs>
          <w:tab w:val="left" w:pos="90"/>
        </w:tabs>
        <w:rPr>
          <w:rFonts w:hint="default" w:ascii="Times New Roman" w:hAnsi="Times New Roman" w:cs="Times New Roman"/>
          <w:b/>
          <w:sz w:val="22"/>
          <w:szCs w:val="22"/>
        </w:rPr>
      </w:pPr>
    </w:p>
    <w:p>
      <w:pPr>
        <w:tabs>
          <w:tab w:val="left" w:pos="90"/>
        </w:tabs>
        <w:rPr>
          <w:rFonts w:hint="default" w:ascii="Times New Roman" w:hAnsi="Times New Roman" w:eastAsia="Times New Roman" w:cs="Times New Roman"/>
          <w:color w:val="000000"/>
          <w:kern w:val="1"/>
          <w:sz w:val="22"/>
          <w:szCs w:val="22"/>
          <w:lang w:val="en-US" w:eastAsia="en-US" w:bidi="ar-SA"/>
        </w:rPr>
      </w:pPr>
      <w:r>
        <w:rPr>
          <w:rFonts w:hint="default" w:ascii="Times New Roman" w:hAnsi="Times New Roman" w:cs="Times New Roman"/>
          <w:b/>
          <w:sz w:val="22"/>
          <w:szCs w:val="22"/>
        </w:rPr>
        <w:t>3.2 SPS</w:t>
      </w:r>
    </w:p>
    <w:p>
      <w:pPr>
        <w:widowControl/>
        <w:jc w:val="both"/>
        <w:rPr>
          <w:rFonts w:hint="default" w:ascii="Times New Roman" w:hAnsi="Times New Roman" w:eastAsia="Times New Roman" w:cs="Times New Roman"/>
          <w:color w:val="000000"/>
          <w:kern w:val="0"/>
          <w:sz w:val="24"/>
          <w:szCs w:val="24"/>
          <w:lang w:val="en-US" w:eastAsia="zh-CN" w:bidi="ar-SA"/>
        </w:rPr>
      </w:pPr>
      <w:r>
        <w:rPr>
          <w:rFonts w:hint="default" w:ascii="Times New Roman" w:hAnsi="Times New Roman" w:cs="Times New Roman"/>
          <w:color w:val="000000"/>
          <w:kern w:val="1"/>
          <w:sz w:val="22"/>
          <w:szCs w:val="22"/>
          <w:lang w:eastAsia="en-US" w:bidi="ar-SA"/>
        </w:rPr>
        <w:tab/>
        <w:t/>
      </w:r>
      <w:r>
        <w:rPr>
          <w:rFonts w:hint="default" w:ascii="Times New Roman" w:hAnsi="Times New Roman" w:cs="Times New Roman"/>
          <w:color w:val="000000"/>
          <w:kern w:val="1"/>
          <w:sz w:val="22"/>
          <w:szCs w:val="22"/>
          <w:lang w:eastAsia="en-US" w:bidi="ar-SA"/>
        </w:rPr>
        <w:tab/>
        <w:t>SPS adalah p</w:t>
      </w:r>
      <w:r>
        <w:rPr>
          <w:rFonts w:hint="default" w:ascii="Times New Roman" w:hAnsi="Times New Roman" w:eastAsia="Times New Roman" w:cs="Times New Roman"/>
          <w:color w:val="000000"/>
          <w:kern w:val="0"/>
          <w:sz w:val="24"/>
          <w:szCs w:val="24"/>
          <w:lang w:val="en-US" w:eastAsia="zh-CN" w:bidi="ar-SA"/>
        </w:rPr>
        <w:t>ower supply dengan regulasi switching</w:t>
      </w:r>
      <w:r>
        <w:rPr>
          <w:rFonts w:hint="default" w:ascii="Times New Roman" w:hAnsi="Times New Roman" w:eastAsia="Times New Roman" w:cs="Times New Roman"/>
          <w:color w:val="000000"/>
          <w:kern w:val="0"/>
          <w:sz w:val="24"/>
          <w:szCs w:val="24"/>
          <w:lang w:eastAsia="zh-CN" w:bidi="ar-SA"/>
        </w:rPr>
        <w:t xml:space="preserve"> atau</w:t>
      </w:r>
      <w:r>
        <w:rPr>
          <w:rFonts w:hint="default" w:ascii="Times New Roman" w:hAnsi="Times New Roman" w:eastAsia="Times New Roman" w:cs="Times New Roman"/>
          <w:color w:val="000000"/>
          <w:kern w:val="0"/>
          <w:sz w:val="24"/>
          <w:szCs w:val="24"/>
          <w:lang w:val="en-US" w:eastAsia="zh-CN" w:bidi="ar-SA"/>
        </w:rPr>
        <w:t xml:space="preserve"> lebih dikenal sebagai power supply switching</w:t>
      </w:r>
      <w:r>
        <w:rPr>
          <w:rFonts w:hint="default" w:ascii="Times New Roman" w:hAnsi="Times New Roman" w:eastAsia="Times New Roman" w:cs="Times New Roman"/>
          <w:color w:val="000000"/>
          <w:kern w:val="0"/>
          <w:sz w:val="24"/>
          <w:szCs w:val="24"/>
          <w:lang w:eastAsia="zh-CN" w:bidi="ar-SA"/>
        </w:rPr>
        <w:t xml:space="preserve">. </w:t>
      </w:r>
      <w:r>
        <w:rPr>
          <w:rFonts w:hint="default" w:ascii="Times New Roman" w:hAnsi="Times New Roman" w:eastAsia="Times New Roman" w:cs="Times New Roman"/>
          <w:color w:val="000000"/>
          <w:kern w:val="0"/>
          <w:sz w:val="24"/>
          <w:szCs w:val="24"/>
          <w:lang w:val="en-US" w:eastAsia="zh-CN" w:bidi="ar-SA"/>
        </w:rPr>
        <w:t>Kelebihan power supply switching adalah efisiensi daya yang besar sampai sekitar 83% jika dibandingkan dengan power supply dengan regulasi biasa yang menggunakan LM78xx.</w:t>
      </w:r>
      <w:r>
        <w:rPr>
          <w:rFonts w:hint="default" w:ascii="Times New Roman" w:hAnsi="Times New Roman" w:eastAsia="Times New Roman" w:cs="Times New Roman"/>
          <w:color w:val="000000"/>
          <w:kern w:val="0"/>
          <w:sz w:val="24"/>
          <w:szCs w:val="24"/>
          <w:lang w:eastAsia="zh-CN" w:bidi="ar-SA"/>
        </w:rPr>
        <w:t xml:space="preserve"> </w:t>
      </w:r>
      <w:r>
        <w:rPr>
          <w:rFonts w:hint="default" w:ascii="Times New Roman" w:hAnsi="Times New Roman" w:eastAsia="Times New Roman" w:cs="Times New Roman"/>
          <w:color w:val="000000"/>
          <w:kern w:val="0"/>
          <w:sz w:val="24"/>
          <w:szCs w:val="24"/>
          <w:lang w:val="en-US" w:eastAsia="zh-CN" w:bidi="ar-SA"/>
        </w:rPr>
        <w:t>Efisiensi yang rendah pada regulator LM78xx dikarenakan kelebihan tegangan input regulator akan dirubah menjadi panas sehingga sebagian besar daya input akan hilang karena dirubah menjadi panas tersebut. Bagaimanapun juga semua regulator harus mendapatkan tegangan input yang lebih tinggi daripada tegangan regulasi output untu mendapatkan tegangan yang teregulasi.</w:t>
      </w:r>
    </w:p>
    <w:p>
      <w:pPr>
        <w:widowControl/>
        <w:ind w:firstLine="700" w:firstLineChars="0"/>
        <w:jc w:val="both"/>
        <w:rPr>
          <w:rFonts w:hint="default" w:ascii="Times New Roman" w:hAnsi="Times New Roman" w:eastAsia="Times New Roman" w:cs="Times New Roman"/>
          <w:color w:val="000000"/>
          <w:kern w:val="0"/>
          <w:sz w:val="24"/>
          <w:szCs w:val="24"/>
          <w:lang w:val="en-US" w:eastAsia="zh-CN" w:bidi="ar-SA"/>
        </w:rPr>
      </w:pPr>
      <w:r>
        <w:rPr>
          <w:rFonts w:hint="default" w:ascii="Times New Roman" w:hAnsi="Times New Roman" w:eastAsia="Times New Roman" w:cs="Times New Roman"/>
          <w:color w:val="000000"/>
          <w:kern w:val="0"/>
          <w:sz w:val="24"/>
          <w:szCs w:val="24"/>
          <w:lang w:val="en-US" w:eastAsia="zh-CN" w:bidi="ar-SA"/>
        </w:rPr>
        <w:t xml:space="preserve">Tegangan regulasi dihasilkan dengan cara men-switching transistor seri ‘on’ atau ‘off ’. Dengan demikian duty cycle-nya menentukan tegangan DC rata-rata. Duty cycle dapat diatur melalui feedback negatif. Feedback ini dihasilkan dari suatu komparator tegangan yang membandingkan tegangan DC rata-rata dengan tegangan referensi. </w:t>
      </w:r>
    </w:p>
    <w:p>
      <w:pPr>
        <w:widowControl/>
        <w:ind w:firstLine="700" w:firstLineChars="0"/>
        <w:jc w:val="both"/>
      </w:pPr>
      <w:r>
        <w:pict>
          <v:shape id="Picture 27" o:spid="_x0000_s1033" type="#_x0000_t75" style="height:169.65pt;width:324.6pt;rotation:0f;" o:ole="f" fillcolor="#FFFFFF" filled="f" o:preferrelative="t" stroked="f" coordorigin="0,0" coordsize="21600,21600">
            <v:fill on="f" color2="#FFFFFF" focus="0%"/>
            <v:imagedata gain="65536f" blacklevel="0f" gamma="0" o:title="FIG_TS-5-10" r:id="rId12"/>
            <o:lock v:ext="edit" position="f" selection="f" grouping="f" rotation="f" cropping="f" text="f" aspectratio="t"/>
            <w10:wrap type="none"/>
            <w10:anchorlock/>
          </v:shape>
        </w:pict>
      </w:r>
    </w:p>
    <w:p>
      <w:pPr>
        <w:widowControl/>
        <w:jc w:val="both"/>
        <w:rPr>
          <w:rFonts w:hint="default" w:ascii="Times New Roman" w:hAnsi="Times New Roman" w:eastAsia="Times New Roman" w:cs="Times New Roman"/>
          <w:color w:val="000000"/>
          <w:kern w:val="0"/>
          <w:sz w:val="24"/>
          <w:szCs w:val="24"/>
          <w:lang w:val="en-US" w:eastAsia="zh-CN" w:bidi="ar-SA"/>
        </w:rPr>
      </w:pPr>
    </w:p>
    <w:p>
      <w:pPr>
        <w:widowControl/>
        <w:jc w:val="center"/>
        <w:rPr>
          <w:rFonts w:hint="default" w:ascii="Times New Roman" w:hAnsi="Times New Roman" w:eastAsia="Times New Roman" w:cs="Times New Roman"/>
          <w:color w:val="000000"/>
          <w:kern w:val="1"/>
          <w:sz w:val="22"/>
          <w:szCs w:val="22"/>
          <w:lang w:val="en-US" w:eastAsia="en-US" w:bidi="ar-SA"/>
        </w:rPr>
      </w:pPr>
      <w:r>
        <w:rPr>
          <w:rFonts w:hint="default" w:ascii="Times New Roman" w:hAnsi="Times New Roman" w:eastAsia="Times New Roman" w:cs="Times New Roman"/>
          <w:color w:val="000000"/>
          <w:kern w:val="1"/>
          <w:sz w:val="22"/>
          <w:szCs w:val="22"/>
          <w:lang w:val="en-US" w:eastAsia="en-US" w:bidi="ar-SA"/>
        </w:rPr>
        <w:pict>
          <v:shape id="Picture 6" o:spid="_x0000_s1034" type="#_x0000_t75" style="height:164.4pt;width:178.55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p>
    <w:p>
      <w:pPr>
        <w:widowControl/>
        <w:jc w:val="left"/>
        <w:rPr>
          <w:rFonts w:hint="default" w:ascii="Times New Roman" w:hAnsi="Times New Roman" w:eastAsia="Times New Roman" w:cs="Times New Roman"/>
          <w:color w:val="000000"/>
          <w:kern w:val="1"/>
          <w:sz w:val="22"/>
          <w:szCs w:val="22"/>
          <w:lang w:val="en-US" w:eastAsia="en-US" w:bidi="ar-SA"/>
        </w:rPr>
      </w:pPr>
    </w:p>
    <w:p>
      <w:pPr>
        <w:widowControl/>
        <w:jc w:val="left"/>
        <w:rPr>
          <w:rFonts w:hint="default" w:ascii="Times New Roman" w:hAnsi="Times New Roman" w:cs="Times New Roman"/>
          <w:sz w:val="22"/>
          <w:szCs w:val="22"/>
        </w:rPr>
      </w:pPr>
    </w:p>
    <w:p>
      <w:pPr>
        <w:tabs>
          <w:tab w:val="left" w:pos="90"/>
        </w:tabs>
        <w:rPr>
          <w:rFonts w:hint="default" w:ascii="Times New Roman" w:hAnsi="Times New Roman" w:cs="Times New Roman"/>
          <w:sz w:val="22"/>
          <w:szCs w:val="22"/>
        </w:rPr>
      </w:pPr>
      <w:r>
        <w:rPr>
          <w:rFonts w:hint="default" w:ascii="Times New Roman" w:hAnsi="Times New Roman" w:cs="Times New Roman"/>
          <w:b/>
          <w:sz w:val="22"/>
          <w:szCs w:val="22"/>
        </w:rPr>
        <w:t>3.3 Wiring</w:t>
      </w:r>
    </w:p>
    <w:p>
      <w:pPr>
        <w:tabs>
          <w:tab w:val="left" w:pos="90"/>
        </w:tabs>
        <w:jc w:val="both"/>
        <w:rPr>
          <w:rFonts w:hint="default" w:ascii="Times New Roman" w:hAnsi="Times New Roman" w:cs="Times New Roman"/>
          <w:sz w:val="22"/>
          <w:szCs w:val="22"/>
        </w:rPr>
      </w:pP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Secara global, sistem tangan robot yang digunakan memiliki bagian utama yaitu:</w:t>
      </w:r>
    </w:p>
    <w:p>
      <w:pPr>
        <w:numPr>
          <w:ilvl w:val="0"/>
          <w:numId w:val="4"/>
        </w:numPr>
        <w:tabs>
          <w:tab w:val="left" w:pos="90"/>
        </w:tabs>
        <w:rPr>
          <w:rFonts w:hint="default" w:ascii="Times New Roman" w:hAnsi="Times New Roman" w:cs="Times New Roman"/>
          <w:sz w:val="22"/>
          <w:szCs w:val="22"/>
        </w:rPr>
      </w:pPr>
      <w:r>
        <w:rPr>
          <w:rFonts w:hint="default" w:ascii="Times New Roman" w:hAnsi="Times New Roman" w:cs="Times New Roman"/>
          <w:sz w:val="22"/>
          <w:szCs w:val="22"/>
        </w:rPr>
        <w:t>Servo sebanyak 2 unit</w:t>
      </w:r>
    </w:p>
    <w:p>
      <w:pPr>
        <w:numPr>
          <w:ilvl w:val="0"/>
          <w:numId w:val="4"/>
        </w:numPr>
        <w:tabs>
          <w:tab w:val="left" w:pos="90"/>
        </w:tabs>
        <w:rPr>
          <w:rFonts w:hint="default" w:ascii="Times New Roman" w:hAnsi="Times New Roman" w:cs="Times New Roman"/>
          <w:sz w:val="22"/>
          <w:szCs w:val="22"/>
        </w:rPr>
      </w:pPr>
      <w:r>
        <w:rPr>
          <w:rFonts w:hint="default" w:ascii="Times New Roman" w:hAnsi="Times New Roman" w:cs="Times New Roman"/>
          <w:sz w:val="22"/>
          <w:szCs w:val="22"/>
        </w:rPr>
        <w:t>Controller sebanyak 1 unit</w:t>
      </w:r>
    </w:p>
    <w:p>
      <w:pPr>
        <w:numPr>
          <w:ilvl w:val="0"/>
          <w:numId w:val="4"/>
        </w:numPr>
        <w:tabs>
          <w:tab w:val="left" w:pos="90"/>
        </w:tabs>
        <w:rPr>
          <w:rFonts w:hint="default" w:ascii="Times New Roman" w:hAnsi="Times New Roman" w:cs="Times New Roman"/>
          <w:sz w:val="22"/>
          <w:szCs w:val="22"/>
        </w:rPr>
      </w:pPr>
      <w:r>
        <w:rPr>
          <w:rFonts w:hint="default" w:ascii="Times New Roman" w:hAnsi="Times New Roman" w:cs="Times New Roman"/>
          <w:sz w:val="22"/>
          <w:szCs w:val="22"/>
        </w:rPr>
        <w:t>SPS sebanyak 1 unit</w:t>
      </w:r>
    </w:p>
    <w:p>
      <w:pPr>
        <w:numPr>
          <w:ilvl w:val="0"/>
          <w:numId w:val="4"/>
        </w:numPr>
        <w:tabs>
          <w:tab w:val="left" w:pos="90"/>
        </w:tabs>
        <w:rPr>
          <w:rFonts w:hint="default" w:ascii="Times New Roman" w:hAnsi="Times New Roman" w:cs="Times New Roman"/>
          <w:sz w:val="22"/>
          <w:szCs w:val="22"/>
        </w:rPr>
      </w:pPr>
      <w:r>
        <w:rPr>
          <w:rFonts w:hint="default" w:ascii="Times New Roman" w:hAnsi="Times New Roman" w:cs="Times New Roman"/>
          <w:sz w:val="22"/>
          <w:szCs w:val="22"/>
        </w:rPr>
        <w:t>Komputer sebanyak 1 unit.</w:t>
      </w:r>
    </w:p>
    <w:p>
      <w:pPr>
        <w:tabs>
          <w:tab w:val="left" w:pos="90"/>
        </w:tabs>
        <w:rPr>
          <w:rFonts w:hint="default" w:ascii="Times New Roman" w:hAnsi="Times New Roman" w:cs="Times New Roman"/>
          <w:sz w:val="22"/>
          <w:szCs w:val="22"/>
        </w:rPr>
      </w:pPr>
    </w:p>
    <w:p>
      <w:pPr>
        <w:tabs>
          <w:tab w:val="left" w:pos="90"/>
        </w:tabs>
        <w:rPr>
          <w:rFonts w:hint="default" w:ascii="Times New Roman" w:hAnsi="Times New Roman" w:cs="Times New Roman"/>
          <w:sz w:val="22"/>
          <w:szCs w:val="22"/>
        </w:rPr>
      </w:pPr>
      <w:r>
        <w:rPr>
          <w:rFonts w:hint="default" w:ascii="Times New Roman" w:hAnsi="Times New Roman" w:cs="Times New Roman"/>
          <w:sz w:val="22"/>
          <w:szCs w:val="22"/>
        </w:rPr>
        <w:t>Untuk koneksi antara Controller dengan bagian-bagian lainnya dijelaskan seperti berikut:</w:t>
      </w:r>
    </w:p>
    <w:p>
      <w:pPr>
        <w:numPr>
          <w:ilvl w:val="0"/>
          <w:numId w:val="4"/>
        </w:numPr>
        <w:tabs>
          <w:tab w:val="left" w:pos="90"/>
        </w:tabs>
        <w:rPr>
          <w:rFonts w:hint="default" w:ascii="Times New Roman" w:hAnsi="Times New Roman" w:cs="Times New Roman"/>
          <w:sz w:val="22"/>
          <w:szCs w:val="22"/>
        </w:rPr>
      </w:pPr>
      <w:r>
        <w:rPr>
          <w:rFonts w:hint="default" w:ascii="Times New Roman" w:hAnsi="Times New Roman" w:cs="Times New Roman"/>
          <w:sz w:val="22"/>
          <w:szCs w:val="22"/>
        </w:rPr>
        <w:t>Wiring antara Controller dan masing-masing servo memiliki 3 jalur yaitu jalur positif 6 volt, ground, dan sinyal.</w:t>
      </w:r>
    </w:p>
    <w:p>
      <w:pPr>
        <w:numPr>
          <w:ilvl w:val="0"/>
          <w:numId w:val="4"/>
        </w:numPr>
        <w:tabs>
          <w:tab w:val="left" w:pos="90"/>
        </w:tabs>
        <w:rPr>
          <w:rFonts w:hint="default" w:ascii="Times New Roman" w:hAnsi="Times New Roman" w:cs="Times New Roman"/>
          <w:sz w:val="22"/>
          <w:szCs w:val="22"/>
        </w:rPr>
      </w:pPr>
      <w:r>
        <w:rPr>
          <w:rFonts w:hint="default" w:ascii="Times New Roman" w:hAnsi="Times New Roman" w:cs="Times New Roman"/>
          <w:sz w:val="22"/>
          <w:szCs w:val="22"/>
        </w:rPr>
        <w:t>Wiring antara Controller dan SPS memiliki 2 jalur yaitu jalur positif 6 volt dan ground.</w:t>
      </w:r>
    </w:p>
    <w:p>
      <w:pPr>
        <w:numPr>
          <w:ilvl w:val="0"/>
          <w:numId w:val="4"/>
        </w:numPr>
        <w:tabs>
          <w:tab w:val="left" w:pos="90"/>
        </w:tabs>
        <w:rPr>
          <w:rFonts w:hint="default" w:ascii="Times New Roman" w:hAnsi="Times New Roman" w:cs="Times New Roman"/>
          <w:sz w:val="22"/>
          <w:szCs w:val="22"/>
        </w:rPr>
      </w:pPr>
      <w:r>
        <w:rPr>
          <w:rFonts w:hint="default" w:ascii="Times New Roman" w:hAnsi="Times New Roman" w:cs="Times New Roman"/>
          <w:sz w:val="22"/>
          <w:szCs w:val="22"/>
        </w:rPr>
        <w:t>Wiring antara Controller dan Komputer memiliki 4 jalur yaitu jalur positif 5 volt, ground, USB data postif, dan USB data negatif.</w:t>
      </w:r>
    </w:p>
    <w:p>
      <w:pPr>
        <w:ind w:firstLine="720"/>
        <w:jc w:val="both"/>
        <w:rPr>
          <w:rFonts w:hint="default" w:ascii="Times New Roman" w:hAnsi="Times New Roman" w:cs="Times New Roman"/>
          <w:sz w:val="22"/>
          <w:szCs w:val="22"/>
        </w:rPr>
      </w:pPr>
      <w:r>
        <w:rPr>
          <w:rFonts w:hint="default" w:ascii="Times New Roman" w:hAnsi="Times New Roman" w:cs="Times New Roman"/>
          <w:sz w:val="22"/>
          <w:szCs w:val="22"/>
        </w:rPr>
        <w:t>Perlu diketahui bahwa ground SPS dan Servo terhubung, sedangkan dengan Komputer terpisah. Perlu diketahui pula bahwa arus di jalur Komputer hanya 500mA, sedangkan di jalur SPS dan servo mencapai 2 Ampere.Kamera dan Komputer terhubung secara langsung melalui jalur USB.Untuk memudahkan maka berikut skema dari penjelasan diatas:</w:t>
      </w:r>
    </w:p>
    <w:p>
      <w:pPr>
        <w:tabs>
          <w:tab w:val="left" w:pos="90"/>
        </w:tabs>
        <w:jc w:val="center"/>
        <w:rPr>
          <w:rFonts w:hint="default" w:ascii="Times New Roman" w:hAnsi="Times New Roman" w:cs="Times New Roman"/>
          <w:sz w:val="22"/>
          <w:szCs w:val="22"/>
        </w:rPr>
      </w:pPr>
      <w:r>
        <w:rPr>
          <w:rFonts w:hint="default" w:ascii="Times New Roman" w:hAnsi="Times New Roman" w:eastAsia="Times New Roman" w:cs="Times New Roman"/>
          <w:color w:val="000000"/>
          <w:kern w:val="1"/>
          <w:sz w:val="22"/>
          <w:szCs w:val="22"/>
          <w:lang w:val="en-US" w:eastAsia="en-US" w:bidi="ar-SA"/>
        </w:rPr>
        <w:pict>
          <v:shape id="Picture 7" o:spid="_x0000_s1035" type="#_x0000_t75" style="height:140.4pt;width:228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tabs>
          <w:tab w:val="left" w:pos="90"/>
        </w:tabs>
        <w:rPr>
          <w:rFonts w:hint="default" w:ascii="Times New Roman" w:hAnsi="Times New Roman" w:cs="Times New Roman"/>
          <w:b/>
          <w:sz w:val="22"/>
          <w:szCs w:val="22"/>
        </w:rPr>
      </w:pPr>
      <w:r>
        <w:rPr>
          <w:rFonts w:hint="default" w:ascii="Times New Roman" w:hAnsi="Times New Roman" w:cs="Times New Roman"/>
          <w:b/>
          <w:sz w:val="22"/>
          <w:szCs w:val="22"/>
        </w:rPr>
        <w:t>3.4 PCB</w:t>
      </w:r>
    </w:p>
    <w:p>
      <w:pPr>
        <w:ind w:firstLine="720"/>
        <w:jc w:val="both"/>
        <w:rPr>
          <w:rFonts w:hint="default" w:ascii="Times New Roman" w:hAnsi="Times New Roman" w:cs="Times New Roman"/>
          <w:sz w:val="22"/>
          <w:szCs w:val="22"/>
        </w:rPr>
      </w:pPr>
      <w:r>
        <w:rPr>
          <w:rFonts w:hint="default" w:ascii="Times New Roman" w:hAnsi="Times New Roman" w:cs="Times New Roman"/>
          <w:sz w:val="22"/>
          <w:szCs w:val="22"/>
        </w:rPr>
        <w:t>PCB atau printed circuit board adalah papan yang telah dicetak jalur tembaga sebagai tempat komponen elektronik disolder dan jalur elektrisnya.Untuk dapat membuat PCB Controller yang digunakan dalam proyek ini maka diperlukan berikut ini:</w:t>
      </w:r>
    </w:p>
    <w:p>
      <w:pPr>
        <w:pStyle w:val="11"/>
        <w:numPr>
          <w:ilvl w:val="0"/>
          <w:numId w:val="5"/>
        </w:numPr>
        <w:rPr>
          <w:rFonts w:hint="default" w:ascii="Times New Roman" w:hAnsi="Times New Roman" w:cs="Times New Roman"/>
          <w:sz w:val="22"/>
          <w:szCs w:val="22"/>
        </w:rPr>
      </w:pPr>
      <w:r>
        <w:rPr>
          <w:rFonts w:hint="default" w:ascii="Times New Roman" w:hAnsi="Times New Roman" w:cs="Times New Roman"/>
          <w:sz w:val="22"/>
          <w:szCs w:val="22"/>
        </w:rPr>
        <w:t>Software CAD (Computer Aided Design)</w:t>
      </w:r>
    </w:p>
    <w:p>
      <w:pPr>
        <w:pStyle w:val="11"/>
        <w:numPr>
          <w:ilvl w:val="0"/>
          <w:numId w:val="5"/>
        </w:numPr>
        <w:rPr>
          <w:rFonts w:hint="default" w:ascii="Times New Roman" w:hAnsi="Times New Roman" w:cs="Times New Roman"/>
          <w:sz w:val="22"/>
          <w:szCs w:val="22"/>
        </w:rPr>
      </w:pPr>
      <w:r>
        <w:rPr>
          <w:rFonts w:hint="default" w:ascii="Times New Roman" w:hAnsi="Times New Roman" w:cs="Times New Roman"/>
          <w:sz w:val="22"/>
          <w:szCs w:val="22"/>
        </w:rPr>
        <w:t>PCB Manufaktur.</w:t>
      </w:r>
    </w:p>
    <w:p>
      <w:pPr>
        <w:ind w:firstLine="720"/>
        <w:jc w:val="both"/>
        <w:rPr>
          <w:rFonts w:hint="default" w:ascii="Times New Roman" w:hAnsi="Times New Roman" w:cs="Times New Roman"/>
          <w:sz w:val="22"/>
          <w:szCs w:val="22"/>
        </w:rPr>
      </w:pPr>
      <w:r>
        <w:rPr>
          <w:rFonts w:hint="default" w:ascii="Times New Roman" w:hAnsi="Times New Roman" w:cs="Times New Roman"/>
          <w:sz w:val="22"/>
          <w:szCs w:val="22"/>
        </w:rPr>
        <w:t xml:space="preserve">Untuk PCB Manufaktur disini dipercayakan kepada CV. Maxtron Persada Indonesia.Perusahan ini merupakan perusahaan nasional yang bergerak di bidang manufaktur PCB kualitas tinggi dan penyedia mesin CNC untuk produksi PCB.Alasan mengapa dipilih perusahaan ini selain karena hasil manufakturnya yang berkualitas juga letaknya yang masih area Surabaya-Sidoarjo.Untuk informasi lebih lanjut dapat kunjungi situs resmi </w:t>
      </w:r>
      <w:r>
        <w:rPr>
          <w:rFonts w:hint="default" w:ascii="Times New Roman" w:hAnsi="Times New Roman" w:cs="Times New Roman"/>
        </w:rPr>
        <w:fldChar w:fldCharType="begin"/>
      </w:r>
      <w:r>
        <w:rPr>
          <w:rFonts w:hint="default" w:ascii="Times New Roman" w:hAnsi="Times New Roman" w:cs="Times New Roman"/>
        </w:rPr>
        <w:instrText xml:space="preserve">HYPERLINK "http://www.maxtronpersada.com/" </w:instrText>
      </w:r>
      <w:r>
        <w:rPr>
          <w:rFonts w:hint="default" w:ascii="Times New Roman" w:hAnsi="Times New Roman" w:cs="Times New Roman"/>
        </w:rPr>
        <w:fldChar w:fldCharType="separate"/>
      </w:r>
      <w:r>
        <w:rPr>
          <w:rStyle w:val="7"/>
          <w:rFonts w:hint="default" w:ascii="Times New Roman" w:hAnsi="Times New Roman" w:cs="Times New Roman"/>
          <w:sz w:val="22"/>
          <w:szCs w:val="22"/>
        </w:rPr>
        <w:t>http://www.maxtronpersada.com/</w:t>
      </w:r>
      <w:r>
        <w:rPr>
          <w:rFonts w:hint="default" w:ascii="Times New Roman" w:hAnsi="Times New Roman" w:cs="Times New Roman"/>
        </w:rPr>
        <w:fldChar w:fldCharType="end"/>
      </w:r>
    </w:p>
    <w:p>
      <w:pPr>
        <w:ind w:firstLine="720"/>
        <w:jc w:val="both"/>
        <w:rPr>
          <w:rFonts w:hint="default" w:ascii="Times New Roman" w:hAnsi="Times New Roman" w:cs="Times New Roman"/>
          <w:sz w:val="22"/>
          <w:szCs w:val="22"/>
        </w:rPr>
      </w:pPr>
      <w:r>
        <w:rPr>
          <w:rFonts w:hint="default" w:ascii="Times New Roman" w:hAnsi="Times New Roman" w:cs="Times New Roman"/>
          <w:sz w:val="22"/>
          <w:szCs w:val="22"/>
        </w:rPr>
        <w:t>Selanjutnya adalah Software Computer Aided Design. Software CAD digunakan untuk mendesain baik skematik maupun layout sebelum di kirim ke perusahaan manufaktur PCB.Software CAD untuk PCB yang digunakan disini adalah EAGLE.</w:t>
      </w:r>
      <w:r>
        <w:rPr>
          <w:rFonts w:hint="default" w:ascii="Times New Roman" w:hAnsi="Times New Roman" w:cs="Times New Roman"/>
        </w:rPr>
        <w:t xml:space="preserve"> </w:t>
      </w:r>
      <w:r>
        <w:rPr>
          <w:rFonts w:hint="default" w:ascii="Times New Roman" w:hAnsi="Times New Roman" w:cs="Times New Roman"/>
          <w:sz w:val="22"/>
          <w:szCs w:val="22"/>
        </w:rPr>
        <w:t>Untuk menginstal EAGLE di LinuxMint dari internet dengan mengetikkan di terminal:</w:t>
      </w:r>
    </w:p>
    <w:p>
      <w:pPr>
        <w:ind w:firstLine="720"/>
        <w:jc w:val="center"/>
        <w:rPr>
          <w:rFonts w:hint="default" w:ascii="Times New Roman" w:hAnsi="Times New Roman" w:cs="Times New Roman"/>
          <w:b/>
          <w:sz w:val="22"/>
          <w:szCs w:val="22"/>
        </w:rPr>
      </w:pPr>
      <w:r>
        <w:rPr>
          <w:rFonts w:hint="default" w:ascii="Times New Roman" w:hAnsi="Times New Roman" w:cs="Times New Roman"/>
          <w:b/>
          <w:sz w:val="22"/>
          <w:szCs w:val="22"/>
        </w:rPr>
        <w:t>sudo apt-get install eagle</w:t>
      </w:r>
    </w:p>
    <w:p>
      <w:pPr>
        <w:ind w:firstLine="720"/>
        <w:rPr>
          <w:rFonts w:hint="default" w:ascii="Times New Roman" w:hAnsi="Times New Roman" w:cs="Times New Roman"/>
          <w:sz w:val="22"/>
          <w:szCs w:val="22"/>
        </w:rPr>
      </w:pPr>
    </w:p>
    <w:p>
      <w:pPr>
        <w:ind w:firstLine="720"/>
        <w:rPr>
          <w:rFonts w:hint="default" w:ascii="Times New Roman" w:hAnsi="Times New Roman" w:cs="Times New Roman"/>
          <w:sz w:val="22"/>
          <w:szCs w:val="22"/>
        </w:rPr>
      </w:pPr>
      <w:r>
        <w:rPr>
          <w:rFonts w:hint="default" w:ascii="Times New Roman" w:hAnsi="Times New Roman" w:cs="Times New Roman"/>
          <w:sz w:val="22"/>
          <w:szCs w:val="22"/>
        </w:rPr>
        <w:t>Berikut adalah tampilan software EAGLE:</w:t>
      </w:r>
    </w:p>
    <w:p>
      <w:pPr>
        <w:ind w:firstLine="720"/>
        <w:jc w:val="center"/>
        <w:rPr>
          <w:rFonts w:hint="default" w:ascii="Times New Roman" w:hAnsi="Times New Roman" w:eastAsia="Times New Roman" w:cs="Times New Roman"/>
          <w:color w:val="000000"/>
          <w:kern w:val="1"/>
          <w:sz w:val="22"/>
          <w:szCs w:val="22"/>
          <w:lang w:val="en-US" w:eastAsia="en-US" w:bidi="ar-SA"/>
        </w:rPr>
      </w:pPr>
      <w:r>
        <w:rPr>
          <w:rFonts w:hint="default" w:ascii="Times New Roman" w:hAnsi="Times New Roman" w:eastAsia="Times New Roman" w:cs="Times New Roman"/>
          <w:color w:val="000000"/>
          <w:kern w:val="1"/>
          <w:sz w:val="22"/>
          <w:szCs w:val="22"/>
          <w:lang w:val="en-US" w:eastAsia="en-US" w:bidi="ar-SA"/>
        </w:rPr>
        <w:pict>
          <v:shape id="Picture 8" o:spid="_x0000_s1036" type="#_x0000_t75" style="height:196.55pt;width:273.75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ind w:firstLine="720"/>
        <w:jc w:val="center"/>
        <w:rPr>
          <w:rFonts w:hint="default" w:ascii="Times New Roman" w:hAnsi="Times New Roman" w:eastAsia="Times New Roman" w:cs="Times New Roman"/>
          <w:color w:val="000000"/>
          <w:kern w:val="1"/>
          <w:sz w:val="22"/>
          <w:szCs w:val="22"/>
          <w:lang w:val="en-US" w:eastAsia="en-US" w:bidi="ar-SA"/>
        </w:rPr>
      </w:pPr>
    </w:p>
    <w:p>
      <w:pPr>
        <w:ind w:firstLine="720"/>
        <w:jc w:val="center"/>
        <w:rPr>
          <w:rFonts w:hint="default" w:ascii="Times New Roman" w:hAnsi="Times New Roman" w:eastAsia="Times New Roman" w:cs="Times New Roman"/>
          <w:color w:val="000000"/>
          <w:kern w:val="1"/>
          <w:sz w:val="22"/>
          <w:szCs w:val="22"/>
          <w:lang w:val="en-US" w:eastAsia="en-US" w:bidi="ar-SA"/>
        </w:rPr>
      </w:pPr>
    </w:p>
    <w:p>
      <w:pPr>
        <w:ind w:firstLine="720"/>
        <w:jc w:val="center"/>
        <w:rPr>
          <w:rFonts w:hint="default" w:ascii="Times New Roman" w:hAnsi="Times New Roman" w:eastAsia="Times New Roman" w:cs="Times New Roman"/>
          <w:color w:val="000000"/>
          <w:kern w:val="1"/>
          <w:sz w:val="22"/>
          <w:szCs w:val="22"/>
          <w:lang w:val="en-US" w:eastAsia="en-US" w:bidi="ar-SA"/>
        </w:rPr>
      </w:pPr>
    </w:p>
    <w:p>
      <w:pPr>
        <w:ind w:firstLine="720"/>
        <w:jc w:val="center"/>
        <w:rPr>
          <w:rFonts w:hint="default" w:ascii="Times New Roman" w:hAnsi="Times New Roman" w:eastAsia="Times New Roman" w:cs="Times New Roman"/>
          <w:color w:val="000000"/>
          <w:kern w:val="1"/>
          <w:sz w:val="22"/>
          <w:szCs w:val="22"/>
          <w:lang w:val="en-US" w:eastAsia="en-US" w:bidi="ar-SA"/>
        </w:rPr>
      </w:pPr>
    </w:p>
    <w:p>
      <w:pPr>
        <w:ind w:firstLine="720"/>
        <w:jc w:val="center"/>
        <w:rPr>
          <w:rFonts w:hint="default" w:ascii="Times New Roman" w:hAnsi="Times New Roman" w:eastAsia="Times New Roman" w:cs="Times New Roman"/>
          <w:color w:val="000000"/>
          <w:kern w:val="1"/>
          <w:sz w:val="22"/>
          <w:szCs w:val="22"/>
          <w:lang w:val="en-US" w:eastAsia="en-US" w:bidi="ar-SA"/>
        </w:rPr>
      </w:pPr>
    </w:p>
    <w:p>
      <w:pPr>
        <w:ind w:firstLine="720"/>
        <w:jc w:val="center"/>
        <w:rPr>
          <w:rFonts w:hint="default" w:ascii="Times New Roman" w:hAnsi="Times New Roman" w:eastAsia="Times New Roman" w:cs="Times New Roman"/>
          <w:color w:val="000000"/>
          <w:kern w:val="1"/>
          <w:sz w:val="22"/>
          <w:szCs w:val="22"/>
          <w:lang w:val="en-US" w:eastAsia="en-US" w:bidi="ar-SA"/>
        </w:rPr>
      </w:pPr>
    </w:p>
    <w:p>
      <w:pPr>
        <w:ind w:firstLine="720"/>
        <w:jc w:val="center"/>
        <w:rPr>
          <w:rFonts w:hint="default" w:ascii="Times New Roman" w:hAnsi="Times New Roman" w:eastAsia="Times New Roman" w:cs="Times New Roman"/>
          <w:color w:val="000000"/>
          <w:kern w:val="1"/>
          <w:sz w:val="22"/>
          <w:szCs w:val="22"/>
          <w:lang w:val="en-US" w:eastAsia="en-US" w:bidi="ar-SA"/>
        </w:rPr>
      </w:pPr>
    </w:p>
    <w:p>
      <w:pPr>
        <w:ind w:firstLine="720"/>
        <w:jc w:val="center"/>
        <w:rPr>
          <w:rFonts w:hint="default" w:ascii="Times New Roman" w:hAnsi="Times New Roman" w:eastAsia="Times New Roman" w:cs="Times New Roman"/>
          <w:color w:val="000000"/>
          <w:kern w:val="1"/>
          <w:sz w:val="22"/>
          <w:szCs w:val="22"/>
          <w:lang w:val="en-US" w:eastAsia="en-US" w:bidi="ar-SA"/>
        </w:rPr>
      </w:pPr>
    </w:p>
    <w:p>
      <w:pPr>
        <w:ind w:firstLine="720"/>
        <w:jc w:val="center"/>
        <w:rPr>
          <w:rFonts w:hint="default" w:ascii="Times New Roman" w:hAnsi="Times New Roman" w:eastAsia="Times New Roman" w:cs="Times New Roman"/>
          <w:color w:val="000000"/>
          <w:kern w:val="1"/>
          <w:sz w:val="22"/>
          <w:szCs w:val="22"/>
          <w:lang w:val="en-US" w:eastAsia="en-US" w:bidi="ar-SA"/>
        </w:rPr>
      </w:pPr>
    </w:p>
    <w:p>
      <w:pPr>
        <w:ind w:firstLine="720"/>
        <w:jc w:val="center"/>
        <w:rPr>
          <w:rFonts w:hint="default" w:ascii="Times New Roman" w:hAnsi="Times New Roman" w:eastAsia="Times New Roman" w:cs="Times New Roman"/>
          <w:color w:val="000000"/>
          <w:kern w:val="1"/>
          <w:sz w:val="22"/>
          <w:szCs w:val="22"/>
          <w:lang w:val="en-US" w:eastAsia="en-US" w:bidi="ar-SA"/>
        </w:rPr>
      </w:pPr>
      <w:r>
        <w:rPr>
          <w:rFonts w:hint="default" w:ascii="Times New Roman" w:hAnsi="Times New Roman" w:cs="Times New Roman"/>
          <w:sz w:val="22"/>
          <w:szCs w:val="22"/>
        </w:rPr>
        <w:t>Berikut adalah gambar skema PCB Controller yang dibuka dengan EAGLE schmeatic:</w:t>
      </w:r>
      <w:r>
        <w:rPr>
          <w:rFonts w:hint="default" w:ascii="Times New Roman" w:hAnsi="Times New Roman" w:cs="Times New Roman"/>
          <w:snapToGrid w:val="0"/>
          <w:w w:val="0"/>
          <w:sz w:val="16"/>
          <w:szCs w:val="16"/>
          <w:u w:val="none" w:color="000000"/>
          <w:shd w:val="clear" w:color="000000" w:fill="000000"/>
        </w:rPr>
        <w:t xml:space="preserve"> </w:t>
      </w:r>
      <w:r>
        <w:rPr>
          <w:rFonts w:hint="default" w:ascii="Times New Roman" w:hAnsi="Times New Roman" w:eastAsia="Times New Roman" w:cs="Times New Roman"/>
          <w:color w:val="000000"/>
          <w:kern w:val="1"/>
          <w:sz w:val="22"/>
          <w:szCs w:val="22"/>
          <w:lang w:val="en-US" w:eastAsia="en-US" w:bidi="ar-SA"/>
        </w:rPr>
        <w:pict>
          <v:shape id="Picture 9" o:spid="_x0000_s1037" type="#_x0000_t75" style="height:179pt;width:331.5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ind w:firstLine="720"/>
        <w:jc w:val="center"/>
        <w:rPr>
          <w:rFonts w:hint="default" w:ascii="Times New Roman" w:hAnsi="Times New Roman" w:eastAsia="Times New Roman" w:cs="Times New Roman"/>
          <w:color w:val="000000"/>
          <w:kern w:val="1"/>
          <w:sz w:val="22"/>
          <w:szCs w:val="22"/>
          <w:lang w:val="en-US" w:eastAsia="en-US" w:bidi="ar-SA"/>
        </w:rPr>
      </w:pPr>
    </w:p>
    <w:p>
      <w:pPr>
        <w:ind w:firstLine="720"/>
        <w:jc w:val="center"/>
        <w:rPr>
          <w:rFonts w:hint="default" w:ascii="Times New Roman" w:hAnsi="Times New Roman" w:cs="Times New Roman"/>
          <w:snapToGrid w:val="0"/>
          <w:w w:val="0"/>
          <w:sz w:val="16"/>
          <w:szCs w:val="16"/>
          <w:u w:val="none" w:color="000000"/>
          <w:shd w:val="clear" w:color="000000" w:fill="000000"/>
        </w:rPr>
      </w:pPr>
    </w:p>
    <w:p>
      <w:pPr>
        <w:ind w:firstLine="720"/>
        <w:rPr>
          <w:rFonts w:hint="default" w:ascii="Times New Roman" w:hAnsi="Times New Roman" w:cs="Times New Roman"/>
          <w:sz w:val="22"/>
          <w:szCs w:val="22"/>
        </w:rPr>
      </w:pPr>
      <w:r>
        <w:rPr>
          <w:rFonts w:hint="default" w:ascii="Times New Roman" w:hAnsi="Times New Roman" w:cs="Times New Roman"/>
          <w:sz w:val="22"/>
          <w:szCs w:val="22"/>
        </w:rPr>
        <w:t>Berikut adalah gambar skema PCB Controller yang dibuka dengan EAGLE boards:</w:t>
      </w:r>
    </w:p>
    <w:p>
      <w:pPr>
        <w:ind w:firstLine="720"/>
        <w:jc w:val="center"/>
        <w:rPr>
          <w:rFonts w:hint="default" w:ascii="Times New Roman" w:hAnsi="Times New Roman" w:cs="Times New Roman"/>
          <w:sz w:val="22"/>
          <w:szCs w:val="22"/>
        </w:rPr>
      </w:pPr>
      <w:r>
        <w:rPr>
          <w:rFonts w:hint="default" w:ascii="Times New Roman" w:hAnsi="Times New Roman" w:eastAsia="Times New Roman" w:cs="Times New Roman"/>
          <w:color w:val="000000"/>
          <w:kern w:val="1"/>
          <w:sz w:val="22"/>
          <w:szCs w:val="22"/>
          <w:lang w:val="en-US" w:eastAsia="en-US" w:bidi="ar-SA"/>
        </w:rPr>
        <w:pict>
          <v:shape id="Picture 10" o:spid="_x0000_s1038" type="#_x0000_t75" style="height:187.35pt;width:347.25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ind w:firstLine="720"/>
        <w:rPr>
          <w:rFonts w:hint="default" w:ascii="Times New Roman" w:hAnsi="Times New Roman" w:cs="Times New Roman"/>
          <w:sz w:val="22"/>
          <w:szCs w:val="22"/>
        </w:rPr>
      </w:pPr>
      <w:r>
        <w:rPr>
          <w:rFonts w:hint="default" w:ascii="Times New Roman" w:hAnsi="Times New Roman" w:cs="Times New Roman"/>
          <w:sz w:val="22"/>
          <w:szCs w:val="22"/>
        </w:rPr>
        <w:t>Berikut ilustrasinya secara 3D di posisi TOP dan BOTTOM:</w:t>
      </w:r>
    </w:p>
    <w:p>
      <w:pPr>
        <w:ind w:firstLine="720"/>
        <w:jc w:val="center"/>
        <w:rPr>
          <w:rFonts w:hint="default" w:ascii="Times New Roman" w:hAnsi="Times New Roman" w:cs="Times New Roman"/>
          <w:sz w:val="22"/>
          <w:szCs w:val="22"/>
        </w:rPr>
      </w:pPr>
      <w:r>
        <w:rPr>
          <w:rFonts w:hint="default" w:ascii="Times New Roman" w:hAnsi="Times New Roman" w:eastAsia="Times New Roman" w:cs="Times New Roman"/>
          <w:color w:val="000000"/>
          <w:kern w:val="1"/>
          <w:sz w:val="22"/>
          <w:szCs w:val="22"/>
          <w:lang w:val="en-US" w:eastAsia="en-US" w:bidi="ar-SA"/>
        </w:rPr>
        <w:pict>
          <v:shape id="Picture 11" o:spid="_x0000_s1039" type="#_x0000_t75" style="height:277.3pt;width:369.75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pPr>
        <w:ind w:firstLine="720"/>
        <w:jc w:val="center"/>
        <w:rPr>
          <w:rFonts w:hint="default" w:ascii="Times New Roman" w:hAnsi="Times New Roman" w:cs="Times New Roman"/>
          <w:sz w:val="22"/>
          <w:szCs w:val="22"/>
        </w:rPr>
      </w:pPr>
      <w:r>
        <w:rPr>
          <w:rFonts w:hint="default" w:ascii="Times New Roman" w:hAnsi="Times New Roman" w:eastAsia="Times New Roman" w:cs="Times New Roman"/>
          <w:color w:val="000000"/>
          <w:kern w:val="1"/>
          <w:sz w:val="22"/>
          <w:szCs w:val="22"/>
          <w:lang w:val="en-US" w:eastAsia="en-US" w:bidi="ar-SA"/>
        </w:rPr>
        <w:pict>
          <v:shape id="Picture 12" o:spid="_x0000_s1040" type="#_x0000_t75" style="height:306pt;width:408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p>
    <w:p>
      <w:pPr>
        <w:ind w:firstLine="720"/>
        <w:rPr>
          <w:rFonts w:hint="default" w:ascii="Times New Roman" w:hAnsi="Times New Roman" w:cs="Times New Roman"/>
          <w:sz w:val="22"/>
          <w:szCs w:val="22"/>
        </w:rPr>
      </w:pPr>
      <w:r>
        <w:rPr>
          <w:rFonts w:hint="default" w:ascii="Times New Roman" w:hAnsi="Times New Roman" w:cs="Times New Roman"/>
          <w:sz w:val="22"/>
          <w:szCs w:val="22"/>
        </w:rPr>
        <w:t>Selanjutnya adalah beberapa bagian penting dari skema PCB Controller meliputi:</w:t>
      </w:r>
    </w:p>
    <w:p>
      <w:pPr>
        <w:pStyle w:val="11"/>
        <w:numPr>
          <w:ilvl w:val="0"/>
          <w:numId w:val="6"/>
        </w:numPr>
        <w:rPr>
          <w:rFonts w:hint="default" w:ascii="Times New Roman" w:hAnsi="Times New Roman" w:cs="Times New Roman"/>
          <w:sz w:val="22"/>
          <w:szCs w:val="22"/>
        </w:rPr>
      </w:pPr>
      <w:r>
        <w:rPr>
          <w:rFonts w:hint="default" w:ascii="Times New Roman" w:hAnsi="Times New Roman" w:cs="Times New Roman"/>
          <w:sz w:val="22"/>
          <w:szCs w:val="22"/>
        </w:rPr>
        <w:t>Pembangkit Clock</w:t>
      </w:r>
    </w:p>
    <w:p>
      <w:pPr>
        <w:ind w:left="2160"/>
        <w:rPr>
          <w:rFonts w:hint="default" w:ascii="Times New Roman" w:hAnsi="Times New Roman" w:cs="Times New Roman"/>
          <w:sz w:val="22"/>
          <w:szCs w:val="22"/>
        </w:rPr>
      </w:pPr>
      <w:r>
        <w:rPr>
          <w:rFonts w:hint="default" w:ascii="Times New Roman" w:hAnsi="Times New Roman" w:cs="Times New Roman"/>
          <w:sz w:val="22"/>
          <w:szCs w:val="22"/>
        </w:rPr>
        <w:t>Pembangkit clock ini digunakan untuk membangkitkan pulsa elektrik yang akan digunakan sebagai acuan chip kontroller bekerja.Terbagi dalam dua jenis frekuensi:</w:t>
      </w:r>
    </w:p>
    <w:p>
      <w:pPr>
        <w:pStyle w:val="11"/>
        <w:numPr>
          <w:ilvl w:val="0"/>
          <w:numId w:val="7"/>
        </w:numPr>
        <w:rPr>
          <w:rFonts w:hint="default" w:ascii="Times New Roman" w:hAnsi="Times New Roman" w:cs="Times New Roman"/>
          <w:sz w:val="22"/>
          <w:szCs w:val="22"/>
        </w:rPr>
      </w:pPr>
      <w:r>
        <w:rPr>
          <w:rFonts w:hint="default" w:ascii="Times New Roman" w:hAnsi="Times New Roman" w:cs="Times New Roman"/>
          <w:sz w:val="22"/>
          <w:szCs w:val="22"/>
        </w:rPr>
        <w:t>32khz digunakan ketika chip utama di program</w:t>
      </w:r>
    </w:p>
    <w:p>
      <w:pPr>
        <w:pStyle w:val="11"/>
        <w:numPr>
          <w:ilvl w:val="0"/>
          <w:numId w:val="7"/>
        </w:numPr>
        <w:rPr>
          <w:rFonts w:hint="default" w:ascii="Times New Roman" w:hAnsi="Times New Roman" w:cs="Times New Roman"/>
          <w:sz w:val="22"/>
          <w:szCs w:val="22"/>
        </w:rPr>
      </w:pPr>
      <w:r>
        <w:rPr>
          <w:rFonts w:hint="default" w:ascii="Times New Roman" w:hAnsi="Times New Roman" w:cs="Times New Roman"/>
          <w:sz w:val="22"/>
          <w:szCs w:val="22"/>
        </w:rPr>
        <w:t>8mhz digunakan ketika chip utama berproses</w:t>
      </w:r>
    </w:p>
    <w:p>
      <w:pPr>
        <w:ind w:left="2118"/>
        <w:rPr>
          <w:rFonts w:hint="default" w:ascii="Times New Roman" w:hAnsi="Times New Roman" w:cs="Times New Roman"/>
          <w:sz w:val="22"/>
          <w:szCs w:val="22"/>
        </w:rPr>
      </w:pPr>
      <w:r>
        <w:rPr>
          <w:rFonts w:hint="default" w:ascii="Times New Roman" w:hAnsi="Times New Roman" w:cs="Times New Roman"/>
          <w:sz w:val="22"/>
          <w:szCs w:val="22"/>
        </w:rPr>
        <w:t>Berikut adalah potongan gambar skema PCB Controller yang menunjukkan bagian Pembangkit Clock</w:t>
      </w:r>
    </w:p>
    <w:p>
      <w:pPr>
        <w:ind w:left="2118"/>
        <w:rPr>
          <w:rFonts w:hint="default" w:ascii="Times New Roman" w:hAnsi="Times New Roman" w:cs="Times New Roman"/>
          <w:sz w:val="22"/>
          <w:szCs w:val="22"/>
        </w:rPr>
      </w:pPr>
      <w:r>
        <w:rPr>
          <w:rFonts w:hint="default" w:ascii="Times New Roman" w:hAnsi="Times New Roman" w:eastAsia="Times New Roman" w:cs="Times New Roman"/>
          <w:color w:val="000000"/>
          <w:kern w:val="1"/>
          <w:sz w:val="22"/>
          <w:szCs w:val="22"/>
          <w:lang w:val="en-US" w:eastAsia="en-US" w:bidi="ar-SA"/>
        </w:rPr>
        <w:pict>
          <v:shape id="Picture 15" o:spid="_x0000_s1041" type="#_x0000_t75" style="height:129pt;width:68.25pt;rotation:0f;" o:ole="f"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w:pict>
      </w:r>
      <w:r>
        <w:rPr>
          <w:rFonts w:hint="default" w:ascii="Times New Roman" w:hAnsi="Times New Roman" w:eastAsia="Times New Roman" w:cs="Times New Roman"/>
          <w:color w:val="000000"/>
          <w:kern w:val="1"/>
          <w:sz w:val="22"/>
          <w:szCs w:val="22"/>
          <w:lang w:val="en-US" w:eastAsia="en-US" w:bidi="ar-SA"/>
        </w:rPr>
        <w:pict>
          <v:shape id="Picture 13" o:spid="_x0000_s1042" type="#_x0000_t75" style="height:182.1pt;width:337.5pt;rotation:0f;" o:ole="f"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w:pict>
      </w:r>
    </w:p>
    <w:p>
      <w:pPr>
        <w:ind w:left="2118"/>
        <w:rPr>
          <w:rFonts w:hint="default" w:ascii="Times New Roman" w:hAnsi="Times New Roman" w:cs="Times New Roman"/>
          <w:sz w:val="22"/>
          <w:szCs w:val="22"/>
        </w:rPr>
      </w:pPr>
    </w:p>
    <w:p>
      <w:pPr>
        <w:ind w:firstLine="720"/>
        <w:rPr>
          <w:rFonts w:hint="default" w:ascii="Times New Roman" w:hAnsi="Times New Roman" w:cs="Times New Roman"/>
          <w:sz w:val="22"/>
          <w:szCs w:val="22"/>
        </w:rPr>
      </w:pPr>
    </w:p>
    <w:p>
      <w:pPr>
        <w:pStyle w:val="11"/>
        <w:numPr>
          <w:ilvl w:val="0"/>
          <w:numId w:val="6"/>
        </w:numPr>
        <w:rPr>
          <w:rFonts w:hint="default" w:ascii="Times New Roman" w:hAnsi="Times New Roman" w:cs="Times New Roman"/>
          <w:sz w:val="22"/>
          <w:szCs w:val="22"/>
        </w:rPr>
      </w:pPr>
      <w:r>
        <w:rPr>
          <w:rFonts w:hint="default" w:ascii="Times New Roman" w:hAnsi="Times New Roman" w:cs="Times New Roman"/>
          <w:sz w:val="22"/>
          <w:szCs w:val="22"/>
        </w:rPr>
        <w:t>Servo Signal Brigde</w:t>
      </w:r>
    </w:p>
    <w:p>
      <w:pPr>
        <w:pStyle w:val="11"/>
        <w:ind w:left="2160"/>
        <w:rPr>
          <w:rFonts w:hint="default" w:ascii="Times New Roman" w:hAnsi="Times New Roman" w:cs="Times New Roman"/>
          <w:sz w:val="22"/>
          <w:szCs w:val="22"/>
        </w:rPr>
      </w:pPr>
      <w:r>
        <w:rPr>
          <w:rFonts w:hint="default" w:ascii="Times New Roman" w:hAnsi="Times New Roman" w:cs="Times New Roman"/>
          <w:sz w:val="22"/>
          <w:szCs w:val="22"/>
        </w:rPr>
        <w:t>Dalam mengoperasikan aktuator servo, diperlukan komponen sebagai jembatan sinyal antara chip utama dan servo.Beberapa alasan dibutuhkan jembatan sinyal adalah:</w:t>
      </w:r>
    </w:p>
    <w:p>
      <w:pPr>
        <w:pStyle w:val="11"/>
        <w:numPr>
          <w:ilvl w:val="0"/>
          <w:numId w:val="8"/>
        </w:numPr>
        <w:rPr>
          <w:rFonts w:hint="default" w:ascii="Times New Roman" w:hAnsi="Times New Roman" w:cs="Times New Roman"/>
          <w:sz w:val="22"/>
          <w:szCs w:val="22"/>
        </w:rPr>
      </w:pPr>
      <w:r>
        <w:rPr>
          <w:rFonts w:hint="default" w:ascii="Times New Roman" w:hAnsi="Times New Roman" w:cs="Times New Roman"/>
          <w:sz w:val="22"/>
          <w:szCs w:val="22"/>
        </w:rPr>
        <w:t>Level tegangan chip utama adalah 3,3v sedangkan servo adalah 6 volt.</w:t>
      </w:r>
    </w:p>
    <w:p>
      <w:pPr>
        <w:pStyle w:val="11"/>
        <w:numPr>
          <w:ilvl w:val="0"/>
          <w:numId w:val="8"/>
        </w:numPr>
        <w:rPr>
          <w:rFonts w:hint="default" w:ascii="Times New Roman" w:hAnsi="Times New Roman" w:cs="Times New Roman"/>
          <w:sz w:val="22"/>
          <w:szCs w:val="22"/>
        </w:rPr>
      </w:pPr>
      <w:r>
        <w:rPr>
          <w:rFonts w:hint="default" w:ascii="Times New Roman" w:hAnsi="Times New Roman" w:cs="Times New Roman"/>
          <w:sz w:val="22"/>
          <w:szCs w:val="22"/>
        </w:rPr>
        <w:t>Chip utama bekerja pada arus dibawah 500mA sedangkan servo diatas 1A.</w:t>
      </w:r>
    </w:p>
    <w:p>
      <w:pPr>
        <w:pStyle w:val="11"/>
        <w:numPr>
          <w:ilvl w:val="0"/>
          <w:numId w:val="8"/>
        </w:numPr>
        <w:rPr>
          <w:rFonts w:hint="default" w:ascii="Times New Roman" w:hAnsi="Times New Roman" w:cs="Times New Roman"/>
          <w:sz w:val="22"/>
          <w:szCs w:val="22"/>
        </w:rPr>
      </w:pPr>
      <w:r>
        <w:rPr>
          <w:rFonts w:hint="default" w:ascii="Times New Roman" w:hAnsi="Times New Roman" w:cs="Times New Roman"/>
          <w:sz w:val="22"/>
          <w:szCs w:val="22"/>
        </w:rPr>
        <w:t>Servo menghasilkan induksi balik sehingga chip utama dan servo perlu memiliki acuan tegangan 0 terpisah.</w:t>
      </w:r>
    </w:p>
    <w:p>
      <w:pPr>
        <w:ind w:left="2520"/>
        <w:rPr>
          <w:rFonts w:hint="default" w:ascii="Times New Roman" w:hAnsi="Times New Roman" w:cs="Times New Roman"/>
          <w:sz w:val="22"/>
          <w:szCs w:val="22"/>
        </w:rPr>
      </w:pPr>
      <w:r>
        <w:rPr>
          <w:rFonts w:hint="default" w:ascii="Times New Roman" w:hAnsi="Times New Roman" w:cs="Times New Roman"/>
          <w:sz w:val="22"/>
          <w:szCs w:val="22"/>
        </w:rPr>
        <w:t>Untuk memenuhi kebutuhan inilah digunakan IC PC817 sebagai jembatan antara chip utama dan servo.Komponen PC817 terdiri dari LED (untuk sisi chip) dan PhotoTransistor (untuk sisi servo).Mekanisme kerja PC817 adalah switch PhotoTransistor di kendalikan oleh sinyal cahaya dari LED.Oleh karena sinyal antara sisi LED dan PhotoTransistor bukan sinyal elektris (melainkan cahaya), maka LED dan PhotoTransistor dapat bekerja di level tegangan, arus dan acuan tegangan yang terpisah.Berikut adalah potongan gambar skema PCB Controller yang menunjukkan bagian Servo Signal Brigde:</w:t>
      </w:r>
    </w:p>
    <w:p>
      <w:pPr>
        <w:ind w:left="2520"/>
        <w:rPr>
          <w:rFonts w:hint="default" w:ascii="Times New Roman" w:hAnsi="Times New Roman" w:cs="Times New Roman"/>
          <w:sz w:val="22"/>
          <w:szCs w:val="22"/>
        </w:rPr>
      </w:pPr>
      <w:r>
        <w:rPr>
          <w:rFonts w:hint="default" w:ascii="Times New Roman" w:hAnsi="Times New Roman" w:eastAsia="Times New Roman" w:cs="Times New Roman"/>
          <w:color w:val="000000"/>
          <w:kern w:val="1"/>
          <w:sz w:val="22"/>
          <w:szCs w:val="22"/>
          <w:lang w:val="en-US" w:eastAsia="en-US" w:bidi="ar-SA"/>
        </w:rPr>
        <w:pict>
          <v:shape id="Picture 16" o:spid="_x0000_s1043" type="#_x0000_t75" style="height:197.05pt;width:364.7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p>
    <w:p>
      <w:pPr>
        <w:ind w:left="2520"/>
        <w:rPr>
          <w:rFonts w:hint="default" w:ascii="Times New Roman" w:hAnsi="Times New Roman" w:cs="Times New Roman"/>
          <w:sz w:val="22"/>
          <w:szCs w:val="22"/>
        </w:rPr>
      </w:pPr>
      <w:r>
        <w:rPr>
          <w:rFonts w:hint="default" w:ascii="Times New Roman" w:hAnsi="Times New Roman" w:eastAsia="Times New Roman" w:cs="Times New Roman"/>
          <w:color w:val="000000"/>
          <w:kern w:val="1"/>
          <w:sz w:val="22"/>
          <w:szCs w:val="22"/>
          <w:lang w:val="en-US" w:eastAsia="en-US" w:bidi="ar-SA"/>
        </w:rPr>
        <w:pict>
          <v:shape id="Picture 17" o:spid="_x0000_s1044" type="#_x0000_t75" style="height:96.75pt;width:139.5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p>
    <w:p>
      <w:pPr>
        <w:pStyle w:val="11"/>
        <w:numPr>
          <w:ilvl w:val="0"/>
          <w:numId w:val="6"/>
        </w:numPr>
        <w:rPr>
          <w:rFonts w:hint="default" w:ascii="Times New Roman" w:hAnsi="Times New Roman" w:cs="Times New Roman"/>
          <w:sz w:val="22"/>
          <w:szCs w:val="22"/>
        </w:rPr>
      </w:pPr>
      <w:r>
        <w:rPr>
          <w:rFonts w:hint="default" w:ascii="Times New Roman" w:hAnsi="Times New Roman" w:cs="Times New Roman"/>
          <w:sz w:val="22"/>
          <w:szCs w:val="22"/>
        </w:rPr>
        <w:t>Power Regulator merupakan bagian opsional yang berfungsi untuk mengatur tegangan tenaga yang masuk ke circuit agar sesuai dengan kebutuhan.Disini digunakan dua jenis IC regulator:</w:t>
      </w:r>
    </w:p>
    <w:p>
      <w:pPr>
        <w:pStyle w:val="11"/>
        <w:numPr>
          <w:ilvl w:val="0"/>
          <w:numId w:val="9"/>
        </w:numPr>
        <w:rPr>
          <w:rFonts w:hint="default" w:ascii="Times New Roman" w:hAnsi="Times New Roman" w:cs="Times New Roman"/>
          <w:sz w:val="22"/>
          <w:szCs w:val="22"/>
        </w:rPr>
      </w:pPr>
      <w:r>
        <w:rPr>
          <w:rFonts w:hint="default" w:ascii="Times New Roman" w:hAnsi="Times New Roman" w:cs="Times New Roman"/>
          <w:sz w:val="22"/>
          <w:szCs w:val="22"/>
        </w:rPr>
        <w:t>7806 untuk tenaga ke servo sebesar 6 volt.</w:t>
      </w:r>
    </w:p>
    <w:p>
      <w:pPr>
        <w:pStyle w:val="11"/>
        <w:numPr>
          <w:ilvl w:val="0"/>
          <w:numId w:val="9"/>
        </w:numPr>
        <w:rPr>
          <w:rFonts w:hint="default" w:ascii="Times New Roman" w:hAnsi="Times New Roman" w:cs="Times New Roman"/>
          <w:sz w:val="22"/>
          <w:szCs w:val="22"/>
        </w:rPr>
      </w:pPr>
      <w:r>
        <w:rPr>
          <w:rFonts w:hint="default" w:ascii="Times New Roman" w:hAnsi="Times New Roman" w:cs="Times New Roman"/>
          <w:sz w:val="22"/>
          <w:szCs w:val="22"/>
        </w:rPr>
        <w:t>7805 untuk rangkaian ke chip sebesar 5 volt.</w:t>
      </w:r>
    </w:p>
    <w:p>
      <w:pPr>
        <w:ind w:left="2118"/>
        <w:rPr>
          <w:rFonts w:hint="default" w:ascii="Times New Roman" w:hAnsi="Times New Roman" w:cs="Times New Roman"/>
          <w:sz w:val="22"/>
          <w:szCs w:val="22"/>
        </w:rPr>
      </w:pPr>
      <w:r>
        <w:rPr>
          <w:rFonts w:hint="default" w:ascii="Times New Roman" w:hAnsi="Times New Roman" w:cs="Times New Roman"/>
          <w:sz w:val="22"/>
          <w:szCs w:val="22"/>
        </w:rPr>
        <w:t>Pada setiap segmen telah ditambahkan LED untuk indikator dan Electrolite Capacitor untuk menstabilkan tegangan. Arus maximal yang dikeluar di setiap IC adalah 1A.</w:t>
      </w:r>
    </w:p>
    <w:p>
      <w:pPr>
        <w:ind w:left="2118"/>
        <w:rPr>
          <w:rFonts w:hint="default" w:ascii="Times New Roman" w:hAnsi="Times New Roman" w:cs="Times New Roman"/>
          <w:sz w:val="22"/>
          <w:szCs w:val="22"/>
        </w:rPr>
      </w:pPr>
      <w:r>
        <w:rPr>
          <w:rFonts w:hint="default" w:ascii="Times New Roman" w:hAnsi="Times New Roman" w:cs="Times New Roman"/>
          <w:sz w:val="22"/>
          <w:szCs w:val="22"/>
        </w:rPr>
        <w:t>Khusus untuk servo, digunakan pula Transistor TIP 31C untuk menambahkan arus ke servo dengan sumber arus asli.Namun dalam proyek ini, segmen ini tidak digunakan karena digantikan oleh:</w:t>
      </w:r>
    </w:p>
    <w:p>
      <w:pPr>
        <w:pStyle w:val="11"/>
        <w:numPr>
          <w:ilvl w:val="0"/>
          <w:numId w:val="10"/>
        </w:numPr>
        <w:rPr>
          <w:rFonts w:hint="default" w:ascii="Times New Roman" w:hAnsi="Times New Roman" w:cs="Times New Roman"/>
          <w:sz w:val="22"/>
          <w:szCs w:val="22"/>
        </w:rPr>
      </w:pPr>
      <w:r>
        <w:rPr>
          <w:rFonts w:hint="default" w:ascii="Times New Roman" w:hAnsi="Times New Roman" w:cs="Times New Roman"/>
          <w:sz w:val="22"/>
          <w:szCs w:val="22"/>
        </w:rPr>
        <w:t>Untuk servo tenaga diperoleh dari SPS sebesar 5 volt 2 Ampere.</w:t>
      </w:r>
    </w:p>
    <w:p>
      <w:pPr>
        <w:pStyle w:val="11"/>
        <w:numPr>
          <w:ilvl w:val="0"/>
          <w:numId w:val="10"/>
        </w:numPr>
        <w:rPr>
          <w:rFonts w:hint="default" w:ascii="Times New Roman" w:hAnsi="Times New Roman" w:cs="Times New Roman"/>
          <w:sz w:val="22"/>
          <w:szCs w:val="22"/>
        </w:rPr>
      </w:pPr>
      <w:r>
        <w:rPr>
          <w:rFonts w:hint="default" w:ascii="Times New Roman" w:hAnsi="Times New Roman" w:cs="Times New Roman"/>
          <w:sz w:val="22"/>
          <w:szCs w:val="22"/>
        </w:rPr>
        <w:t>Untuk chip tenaga diperoleh dari USB Komputer sebesar 5 volt 500mA.</w:t>
      </w:r>
    </w:p>
    <w:p>
      <w:pPr>
        <w:ind w:left="2118"/>
        <w:rPr>
          <w:rFonts w:hint="default" w:ascii="Times New Roman" w:hAnsi="Times New Roman" w:cs="Times New Roman"/>
          <w:sz w:val="22"/>
          <w:szCs w:val="22"/>
        </w:rPr>
      </w:pPr>
      <w:r>
        <w:rPr>
          <w:rFonts w:hint="default" w:ascii="Times New Roman" w:hAnsi="Times New Roman" w:cs="Times New Roman"/>
          <w:sz w:val="22"/>
          <w:szCs w:val="22"/>
        </w:rPr>
        <w:t>Berikut adalah potongan gambar skema PCB Controller yang menunjukkan bagian Power Regulator:</w:t>
      </w:r>
    </w:p>
    <w:p>
      <w:pPr>
        <w:ind w:left="2118"/>
        <w:rPr>
          <w:rFonts w:hint="default" w:ascii="Times New Roman" w:hAnsi="Times New Roman" w:cs="Times New Roman"/>
          <w:sz w:val="22"/>
          <w:szCs w:val="22"/>
        </w:rPr>
      </w:pPr>
      <w:r>
        <w:rPr>
          <w:rFonts w:hint="default" w:ascii="Times New Roman" w:hAnsi="Times New Roman" w:eastAsia="Times New Roman" w:cs="Times New Roman"/>
          <w:color w:val="000000"/>
          <w:kern w:val="1"/>
          <w:sz w:val="22"/>
          <w:szCs w:val="22"/>
          <w:lang w:val="en-US" w:eastAsia="en-US" w:bidi="ar-SA"/>
        </w:rPr>
        <w:pict>
          <v:shape id="Picture 18" o:spid="_x0000_s1045" type="#_x0000_t75" style="height:205pt;width:381pt;rotation:0f;" o:ole="f"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w:pict>
      </w:r>
    </w:p>
    <w:p>
      <w:pPr>
        <w:ind w:left="2118"/>
        <w:rPr>
          <w:rFonts w:hint="default" w:ascii="Times New Roman" w:hAnsi="Times New Roman" w:cs="Times New Roman"/>
          <w:sz w:val="22"/>
          <w:szCs w:val="22"/>
        </w:rPr>
      </w:pPr>
      <w:r>
        <w:rPr>
          <w:rFonts w:hint="default" w:ascii="Times New Roman" w:hAnsi="Times New Roman" w:eastAsia="Times New Roman" w:cs="Times New Roman"/>
          <w:color w:val="000000"/>
          <w:kern w:val="1"/>
          <w:sz w:val="22"/>
          <w:szCs w:val="22"/>
          <w:lang w:val="en-US" w:eastAsia="en-US" w:bidi="ar-SA"/>
        </w:rPr>
        <w:pict>
          <v:shape id="Picture 19" o:spid="_x0000_s1046" type="#_x0000_t75" style="height:255.75pt;width:183.75pt;rotation:0f;" o:ole="f" fillcolor="#FFFFFF" filled="f" o:preferrelative="t" stroked="f" coordorigin="0,0" coordsize="21600,21600">
            <v:fill on="f" color2="#FFFFFF" focus="0%"/>
            <v:imagedata gain="65536f" blacklevel="0f" gamma="0" o:title="" r:id="rId25"/>
            <o:lock v:ext="edit" position="f" selection="f" grouping="f" rotation="f" cropping="f" text="f" aspectratio="t"/>
            <w10:wrap type="none"/>
            <w10:anchorlock/>
          </v:shape>
        </w:pict>
      </w:r>
    </w:p>
    <w:p>
      <w:pPr>
        <w:widowControl/>
        <w:adjustRightInd/>
        <w:spacing w:after="200" w:line="276" w:lineRule="auto"/>
        <w:rPr>
          <w:rFonts w:hint="default" w:ascii="Times New Roman" w:hAnsi="Times New Roman" w:cs="Times New Roman"/>
          <w:sz w:val="22"/>
          <w:szCs w:val="22"/>
        </w:rPr>
      </w:pPr>
    </w:p>
    <w:p>
      <w:pPr>
        <w:widowControl/>
        <w:adjustRightInd/>
        <w:spacing w:after="200" w:line="276" w:lineRule="auto"/>
        <w:rPr>
          <w:rFonts w:hint="default" w:ascii="Times New Roman" w:hAnsi="Times New Roman" w:cs="Times New Roman"/>
          <w:b/>
          <w:sz w:val="22"/>
          <w:szCs w:val="22"/>
        </w:rPr>
      </w:pPr>
      <w:r>
        <w:rPr>
          <w:rFonts w:hint="default" w:ascii="Times New Roman" w:hAnsi="Times New Roman" w:cs="Times New Roman"/>
          <w:b/>
          <w:sz w:val="22"/>
          <w:szCs w:val="22"/>
        </w:rPr>
        <w:t>3.5 Kamera</w:t>
      </w:r>
    </w:p>
    <w:p>
      <w:pPr>
        <w:widowControl/>
        <w:adjustRightInd/>
        <w:spacing w:after="200" w:line="276" w:lineRule="auto"/>
        <w:rPr>
          <w:rFonts w:hint="default" w:ascii="Times New Roman" w:hAnsi="Times New Roman" w:cs="Times New Roman"/>
          <w:sz w:val="22"/>
          <w:szCs w:val="22"/>
        </w:rPr>
      </w:pPr>
      <w:r>
        <w:rPr>
          <w:rFonts w:hint="default" w:ascii="Times New Roman" w:hAnsi="Times New Roman" w:cs="Times New Roman"/>
          <w:b/>
          <w:sz w:val="22"/>
          <w:szCs w:val="22"/>
        </w:rPr>
        <w:tab/>
      </w:r>
      <w:r>
        <w:rPr>
          <w:rFonts w:hint="default" w:ascii="Times New Roman" w:hAnsi="Times New Roman" w:cs="Times New Roman"/>
          <w:sz w:val="22"/>
          <w:szCs w:val="22"/>
        </w:rPr>
        <w:t>Kamera yang digunakan adalah Logitech C</w:t>
      </w:r>
      <w:r>
        <w:rPr>
          <w:rFonts w:hint="default" w:ascii="Times New Roman" w:hAnsi="Times New Roman" w:cs="Times New Roman"/>
          <w:sz w:val="22"/>
          <w:szCs w:val="22"/>
        </w:rPr>
        <w:t>920. Kamera ini digunakan untuk mengambil gambar dan selanjutnya diproses. Spesifikasi kamera ini adalah:</w:t>
      </w:r>
    </w:p>
    <w:p>
      <w:pPr>
        <w:widowControl/>
        <w:adjustRightInd/>
        <w:spacing w:after="200" w:line="276" w:lineRule="auto"/>
        <w:jc w:val="center"/>
        <w:rPr>
          <w:rFonts w:hint="default" w:ascii="Times New Roman" w:hAnsi="Times New Roman" w:cs="Times New Roman"/>
          <w:sz w:val="22"/>
          <w:szCs w:val="22"/>
        </w:rPr>
      </w:pPr>
      <w:bookmarkStart w:id="0" w:name="_GoBack"/>
      <w:bookmarkEnd w:id="0"/>
      <w:r>
        <w:rPr>
          <w:rFonts w:hint="default" w:ascii="Times New Roman" w:hAnsi="Times New Roman" w:eastAsia="Times New Roman" w:cs="Times New Roman"/>
          <w:color w:val="000000"/>
          <w:kern w:val="1"/>
          <w:sz w:val="22"/>
          <w:szCs w:val="22"/>
          <w:lang w:val="en-US" w:eastAsia="en-US" w:bidi="ar-SA"/>
        </w:rPr>
        <w:pict>
          <v:shape id="Picture 33" o:spid="_x0000_s1047" type="#_x0000_t75" style="height:106.85pt;width:202.45pt;rotation:0f;" o:ole="f" fillcolor="#FFFFFF" filled="f" o:preferrelative="t" stroked="f" coordorigin="0,0" coordsize="21600,21600">
            <v:fill on="f" color2="#FFFFFF" focus="0%"/>
            <v:imagedata gain="65536f" blacklevel="0f" gamma="0" o:title="c920_spek" r:id="rId26"/>
            <o:lock v:ext="edit" position="f" selection="f" grouping="f" rotation="f" cropping="f" text="f" aspectratio="t"/>
            <w10:wrap type="none"/>
            <w10:anchorlock/>
          </v:shape>
        </w:pict>
      </w:r>
      <w:r>
        <w:rPr>
          <w:rFonts w:hint="default" w:ascii="Times New Roman" w:hAnsi="Times New Roman" w:eastAsia="Times New Roman" w:cs="Times New Roman"/>
          <w:color w:val="000000"/>
          <w:kern w:val="1"/>
          <w:sz w:val="22"/>
          <w:szCs w:val="22"/>
          <w:lang w:val="en-US" w:eastAsia="en-US" w:bidi="ar-SA"/>
        </w:rPr>
        <w:pict>
          <v:shape id="Picture 34" o:spid="_x0000_s1048" type="#_x0000_t75" style="height:162.5pt;width:195.15pt;rotation:0f;" o:ole="f" fillcolor="#FFFFFF" filled="f" o:preferrelative="t" stroked="f" coordorigin="0,0" coordsize="21600,21600">
            <v:fill on="f" color2="#FFFFFF" focus="0%"/>
            <v:imagedata gain="65536f" blacklevel="0f" gamma="0" o:title="91eel5V5x2L._SL1500_" r:id="rId27"/>
            <o:lock v:ext="edit" position="f" selection="f" grouping="f" rotation="f" cropping="f" text="f" aspectratio="t"/>
            <w10:wrap type="none"/>
            <w10:anchorlock/>
          </v:shape>
        </w:pict>
      </w:r>
    </w:p>
    <w:p>
      <w:pPr>
        <w:widowControl/>
        <w:adjustRightInd/>
        <w:spacing w:after="200" w:line="276" w:lineRule="auto"/>
        <w:jc w:val="center"/>
        <w:rPr>
          <w:rFonts w:hint="default" w:ascii="Times New Roman" w:hAnsi="Times New Roman" w:cs="Times New Roman"/>
          <w:b/>
          <w:sz w:val="22"/>
          <w:szCs w:val="22"/>
        </w:rPr>
      </w:pPr>
      <w:r>
        <w:rPr>
          <w:rFonts w:hint="default" w:ascii="Times New Roman" w:hAnsi="Times New Roman" w:cs="Times New Roman"/>
          <w:b/>
          <w:sz w:val="22"/>
          <w:szCs w:val="22"/>
        </w:rPr>
        <w:br w:type="page"/>
      </w:r>
      <w:r>
        <w:rPr>
          <w:rFonts w:hint="default" w:ascii="Times New Roman" w:hAnsi="Times New Roman" w:cs="Times New Roman"/>
          <w:b/>
          <w:sz w:val="22"/>
          <w:szCs w:val="22"/>
        </w:rPr>
        <w:t>Chapter 4. Controller</w:t>
      </w:r>
    </w:p>
    <w:p>
      <w:pPr>
        <w:widowControl/>
        <w:adjustRightInd/>
        <w:spacing w:after="200" w:line="276" w:lineRule="auto"/>
        <w:rPr>
          <w:rFonts w:hint="default" w:ascii="Times New Roman" w:hAnsi="Times New Roman" w:cs="Times New Roman"/>
          <w:b/>
          <w:sz w:val="22"/>
          <w:szCs w:val="22"/>
        </w:rPr>
      </w:pPr>
      <w:r>
        <w:rPr>
          <w:rFonts w:hint="default" w:ascii="Times New Roman" w:hAnsi="Times New Roman" w:cs="Times New Roman"/>
          <w:b/>
          <w:sz w:val="22"/>
          <w:szCs w:val="22"/>
        </w:rPr>
        <w:t>4.1 STM32</w:t>
      </w:r>
    </w:p>
    <w:p>
      <w:pPr>
        <w:widowControl/>
        <w:adjustRightInd/>
        <w:spacing w:after="200" w:line="276" w:lineRule="auto"/>
        <w:jc w:val="both"/>
        <w:rPr>
          <w:rFonts w:hint="default" w:ascii="Times New Roman" w:hAnsi="Times New Roman" w:cs="Times New Roman"/>
          <w:sz w:val="22"/>
          <w:szCs w:val="22"/>
        </w:rPr>
      </w:pPr>
      <w:r>
        <w:rPr>
          <w:rFonts w:hint="default" w:ascii="Times New Roman" w:hAnsi="Times New Roman" w:cs="Times New Roman"/>
          <w:sz w:val="22"/>
          <w:szCs w:val="22"/>
        </w:rPr>
        <w:tab/>
      </w:r>
      <w:r>
        <w:rPr>
          <w:rFonts w:hint="default" w:ascii="Times New Roman" w:hAnsi="Times New Roman" w:cs="Times New Roman"/>
          <w:sz w:val="22"/>
          <w:szCs w:val="22"/>
        </w:rPr>
        <w:t>STM32 adalah microcontroller 32bit yang kini telah digunakan di hampir semua instrumen.STM32 adalah salah satu produk dari ST Microelectronic Inc, sebuah perusahaan semikonduktor asal Italia.STM32 memiliki fitur lengkap dengan CPU 32bit plus FPU danregister-register baik 32bit, 16bit, 12bit, maupun 8bit. Berikut beberapa data STM32 secara umum:</w:t>
      </w:r>
    </w:p>
    <w:p>
      <w:pPr>
        <w:widowControl/>
        <w:adjustRightInd/>
        <w:spacing w:after="200" w:line="276" w:lineRule="auto"/>
        <w:jc w:val="both"/>
        <w:rPr>
          <w:rFonts w:hint="default" w:ascii="Times New Roman" w:hAnsi="Times New Roman" w:cs="Times New Roman"/>
          <w:sz w:val="22"/>
          <w:szCs w:val="22"/>
        </w:rPr>
      </w:pPr>
      <w:r>
        <w:rPr>
          <w:rFonts w:hint="default" w:ascii="Times New Roman" w:hAnsi="Times New Roman" w:cs="Times New Roman"/>
          <w:sz w:val="22"/>
          <w:szCs w:val="22"/>
        </w:rPr>
        <w:tab/>
      </w:r>
      <w:r>
        <w:rPr>
          <w:rFonts w:hint="default" w:ascii="Times New Roman" w:hAnsi="Times New Roman" w:cs="Times New Roman"/>
          <w:sz w:val="22"/>
          <w:szCs w:val="22"/>
        </w:rPr>
        <w:t>Untuk jenis STM32 yang digunakan dalam proyek ini adalah STM32F103RBT6.Berikut adalah gambar mapping pin yang digunakan:</w:t>
      </w:r>
    </w:p>
    <w:p>
      <w:pPr>
        <w:widowControl/>
        <w:adjustRightInd/>
        <w:spacing w:after="200" w:line="276" w:lineRule="auto"/>
        <w:jc w:val="center"/>
        <w:rPr>
          <w:rFonts w:hint="default" w:ascii="Times New Roman" w:hAnsi="Times New Roman" w:cs="Times New Roman"/>
          <w:sz w:val="22"/>
          <w:szCs w:val="22"/>
        </w:rPr>
      </w:pPr>
      <w:r>
        <w:rPr>
          <w:rFonts w:hint="default" w:ascii="Times New Roman" w:hAnsi="Times New Roman" w:eastAsia="Times New Roman" w:cs="Times New Roman"/>
          <w:b/>
          <w:color w:val="000000"/>
          <w:kern w:val="1"/>
          <w:sz w:val="22"/>
          <w:szCs w:val="22"/>
          <w:lang w:val="en-US" w:eastAsia="en-US" w:bidi="ar-SA"/>
        </w:rPr>
        <w:pict>
          <v:shape id="Picture 14" o:spid="_x0000_s1049" type="#_x0000_t75" style="height:276.1pt;width:330pt;rotation:0f;" o:ole="f" fillcolor="#FFFFFF" filled="f" o:preferrelative="t" stroked="f" coordorigin="0,0" coordsize="21600,21600">
            <v:fill on="f" color2="#FFFFFF" focus="0%"/>
            <v:imagedata gain="65536f" blacklevel="0f" gamma="0" o:title="" r:id="rId28"/>
            <o:lock v:ext="edit" position="f" selection="f" grouping="f" rotation="f" cropping="f" text="f" aspectratio="t"/>
            <w10:wrap type="none"/>
            <w10:anchorlock/>
          </v:shape>
        </w:pict>
      </w:r>
    </w:p>
    <w:p>
      <w:pPr>
        <w:widowControl/>
        <w:adjustRightInd/>
        <w:spacing w:after="200" w:line="276" w:lineRule="auto"/>
        <w:jc w:val="both"/>
        <w:rPr>
          <w:rFonts w:hint="default" w:ascii="Times New Roman" w:hAnsi="Times New Roman" w:cs="Times New Roman"/>
          <w:sz w:val="22"/>
          <w:szCs w:val="22"/>
        </w:rPr>
      </w:pPr>
      <w:r>
        <w:rPr>
          <w:rFonts w:hint="default" w:ascii="Times New Roman" w:hAnsi="Times New Roman" w:eastAsia="Times New Roman" w:cs="Times New Roman"/>
          <w:b/>
          <w:color w:val="000000"/>
          <w:kern w:val="1"/>
          <w:sz w:val="22"/>
          <w:szCs w:val="22"/>
          <w:lang w:val="en-US" w:eastAsia="en-US" w:bidi="ar-SA"/>
        </w:rPr>
        <w:pict>
          <v:shape id="Picture 20" o:spid="_x0000_s1050" type="#_x0000_t75" style="height:224.65pt;width:416.25pt;rotation:0f;" o:ole="f"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w:pict>
      </w:r>
    </w:p>
    <w:p>
      <w:pPr>
        <w:widowControl/>
        <w:adjustRightInd/>
        <w:spacing w:after="200" w:line="276" w:lineRule="auto"/>
        <w:jc w:val="center"/>
        <w:rPr>
          <w:rFonts w:hint="default" w:ascii="Times New Roman" w:hAnsi="Times New Roman" w:cs="Times New Roman"/>
          <w:sz w:val="22"/>
          <w:szCs w:val="22"/>
        </w:rPr>
      </w:pPr>
      <w:r>
        <w:rPr>
          <w:rFonts w:hint="default" w:ascii="Times New Roman" w:hAnsi="Times New Roman" w:eastAsia="Times New Roman" w:cs="Times New Roman"/>
          <w:color w:val="000000"/>
          <w:kern w:val="1"/>
          <w:sz w:val="22"/>
          <w:szCs w:val="22"/>
          <w:lang w:val="en-US" w:eastAsia="en-US" w:bidi="ar-SA"/>
        </w:rPr>
        <w:pict>
          <v:shape id="Picture 21" o:spid="_x0000_s1051" type="#_x0000_t75" style="height:122.25pt;width:143.25pt;rotation:0f;" o:ole="f" fillcolor="#FFFFFF" filled="f" o:preferrelative="t" stroked="f" coordorigin="0,0" coordsize="21600,21600">
            <v:fill on="f" color2="#FFFFFF" focus="0%"/>
            <v:imagedata gain="65536f" blacklevel="0f" gamma="0" o:title="" r:id="rId30"/>
            <o:lock v:ext="edit" position="f" selection="f" grouping="f" rotation="f" cropping="f" text="f" aspectratio="t"/>
            <w10:wrap type="none"/>
            <w10:anchorlock/>
          </v:shape>
        </w:pict>
      </w:r>
    </w:p>
    <w:p>
      <w:pPr>
        <w:widowControl/>
        <w:adjustRightInd/>
        <w:spacing w:after="200" w:line="276" w:lineRule="auto"/>
        <w:rPr>
          <w:rFonts w:hint="default" w:ascii="Times New Roman" w:hAnsi="Times New Roman" w:cs="Times New Roman"/>
          <w:b/>
          <w:sz w:val="22"/>
          <w:szCs w:val="22"/>
        </w:rPr>
      </w:pPr>
      <w:r>
        <w:rPr>
          <w:rFonts w:hint="default" w:ascii="Times New Roman" w:hAnsi="Times New Roman" w:cs="Times New Roman"/>
          <w:b/>
          <w:sz w:val="22"/>
          <w:szCs w:val="22"/>
        </w:rPr>
        <w:t>4.2 FTDI</w:t>
      </w:r>
    </w:p>
    <w:p>
      <w:pPr>
        <w:widowControl/>
        <w:adjustRightInd/>
        <w:spacing w:after="200" w:line="276" w:lineRule="auto"/>
        <w:rPr>
          <w:rFonts w:hint="default" w:ascii="Times New Roman" w:hAnsi="Times New Roman" w:cs="Times New Roman"/>
          <w:sz w:val="22"/>
          <w:szCs w:val="22"/>
        </w:rPr>
      </w:pPr>
      <w:r>
        <w:rPr>
          <w:rFonts w:hint="default" w:ascii="Times New Roman" w:hAnsi="Times New Roman" w:cs="Times New Roman"/>
          <w:sz w:val="22"/>
          <w:szCs w:val="22"/>
        </w:rPr>
        <w:br w:type="page"/>
      </w:r>
    </w:p>
    <w:p>
      <w:pPr>
        <w:widowControl/>
        <w:adjustRightInd/>
        <w:spacing w:after="200" w:line="276" w:lineRule="auto"/>
        <w:jc w:val="center"/>
        <w:rPr>
          <w:rFonts w:hint="default" w:ascii="Times New Roman" w:hAnsi="Times New Roman" w:cs="Times New Roman"/>
          <w:b/>
          <w:sz w:val="22"/>
          <w:szCs w:val="22"/>
        </w:rPr>
      </w:pPr>
      <w:r>
        <w:rPr>
          <w:rFonts w:hint="default" w:ascii="Times New Roman" w:hAnsi="Times New Roman" w:cs="Times New Roman"/>
          <w:b/>
          <w:sz w:val="22"/>
          <w:szCs w:val="22"/>
        </w:rPr>
        <w:t>Chapter 5. Real-Time Operating System (RTOS)</w:t>
      </w:r>
    </w:p>
    <w:p>
      <w:pPr>
        <w:widowControl/>
        <w:adjustRightInd/>
        <w:spacing w:after="200" w:line="276" w:lineRule="auto"/>
        <w:rPr>
          <w:rFonts w:hint="default" w:ascii="Times New Roman" w:hAnsi="Times New Roman" w:cs="Times New Roman"/>
          <w:b/>
          <w:sz w:val="22"/>
          <w:szCs w:val="22"/>
        </w:rPr>
      </w:pPr>
      <w:r>
        <w:rPr>
          <w:rFonts w:hint="default" w:ascii="Times New Roman" w:hAnsi="Times New Roman" w:cs="Times New Roman"/>
          <w:b/>
          <w:sz w:val="22"/>
          <w:szCs w:val="22"/>
        </w:rPr>
        <w:t>5.1 HAL</w:t>
      </w:r>
    </w:p>
    <w:p>
      <w:pPr>
        <w:widowControl/>
        <w:adjustRightInd/>
        <w:spacing w:after="200" w:line="276" w:lineRule="auto"/>
        <w:jc w:val="both"/>
        <w:rPr>
          <w:rFonts w:hint="default" w:ascii="Times New Roman" w:hAnsi="Times New Roman" w:cs="Times New Roman"/>
          <w:sz w:val="22"/>
          <w:szCs w:val="22"/>
        </w:rPr>
      </w:pPr>
      <w:r>
        <w:rPr>
          <w:rFonts w:hint="default" w:ascii="Times New Roman" w:hAnsi="Times New Roman" w:cs="Times New Roman"/>
          <w:sz w:val="22"/>
          <w:szCs w:val="22"/>
        </w:rPr>
        <w:tab/>
      </w:r>
      <w:r>
        <w:rPr>
          <w:rFonts w:hint="default" w:ascii="Times New Roman" w:hAnsi="Times New Roman" w:cs="Times New Roman"/>
          <w:sz w:val="22"/>
          <w:szCs w:val="22"/>
        </w:rPr>
        <w:t>Pada bagian ini akan dijelaskan tentang HAL (Hardware Abstraction Layer) yang digunakan dalam proyek ini.Karena penjelasan ini adalah bagian dari RTOS (Real Time Operating System) yang akan ditanamkan di chip controller, maka diperlukan software Qt Creator untuk membuka file-file kode sumber yang ada di folder project.Untuk menginstal Qt Creator di LinuxMint dari internet dengan mengetikkan di terminal:</w:t>
      </w:r>
    </w:p>
    <w:p>
      <w:pPr>
        <w:widowControl/>
        <w:adjustRightInd/>
        <w:spacing w:after="200" w:line="276" w:lineRule="auto"/>
        <w:jc w:val="center"/>
        <w:rPr>
          <w:rFonts w:hint="default" w:ascii="Times New Roman" w:hAnsi="Times New Roman" w:cs="Times New Roman"/>
          <w:b/>
          <w:sz w:val="22"/>
          <w:szCs w:val="22"/>
        </w:rPr>
      </w:pPr>
      <w:r>
        <w:rPr>
          <w:rFonts w:hint="default" w:ascii="Times New Roman" w:hAnsi="Times New Roman" w:cs="Times New Roman"/>
          <w:b/>
          <w:sz w:val="22"/>
          <w:szCs w:val="22"/>
        </w:rPr>
        <w:t>sudo apt-get install qtcreator qtdeclarative5-qtquick2-plugin</w:t>
      </w:r>
    </w:p>
    <w:p>
      <w:pPr>
        <w:widowControl/>
        <w:adjustRightInd/>
        <w:spacing w:after="200" w:line="276" w:lineRule="auto"/>
        <w:jc w:val="both"/>
        <w:rPr>
          <w:rFonts w:hint="default" w:ascii="Times New Roman" w:hAnsi="Times New Roman" w:cs="Times New Roman"/>
          <w:sz w:val="22"/>
          <w:szCs w:val="22"/>
        </w:rPr>
      </w:pPr>
      <w:r>
        <w:rPr>
          <w:rFonts w:hint="default" w:ascii="Times New Roman" w:hAnsi="Times New Roman" w:cs="Times New Roman"/>
          <w:sz w:val="22"/>
          <w:szCs w:val="22"/>
        </w:rPr>
        <w:tab/>
      </w:r>
      <w:r>
        <w:rPr>
          <w:rFonts w:hint="default" w:ascii="Times New Roman" w:hAnsi="Times New Roman" w:cs="Times New Roman"/>
          <w:sz w:val="22"/>
          <w:szCs w:val="22"/>
        </w:rPr>
        <w:t>RTOS adalah kependekan dari Real Tipe Operating System.</w:t>
      </w:r>
      <w:r>
        <w:rPr>
          <w:rFonts w:hint="default" w:ascii="Times New Roman" w:hAnsi="Times New Roman" w:cs="Times New Roman"/>
        </w:rPr>
        <w:t xml:space="preserve"> </w:t>
      </w:r>
      <w:r>
        <w:rPr>
          <w:rFonts w:hint="default" w:ascii="Times New Roman" w:hAnsi="Times New Roman" w:cs="Times New Roman"/>
          <w:sz w:val="22"/>
          <w:szCs w:val="22"/>
        </w:rPr>
        <w:t>RTOS disini yang digunakan ChibiOS yang merupakan sekumpulan template kode sumber dalam bahasa C dan Makefile untuk membuat firmware multitask pada sistem ARM.Lebih lanjut tentang ChibiOS dapat dilihat di alamat: \url{http://chibios}</w:t>
      </w:r>
    </w:p>
    <w:p>
      <w:pPr>
        <w:widowControl/>
        <w:adjustRightInd/>
        <w:spacing w:after="200" w:line="276" w:lineRule="auto"/>
        <w:ind w:firstLine="706"/>
        <w:jc w:val="both"/>
        <w:rPr>
          <w:rFonts w:hint="default" w:ascii="Times New Roman" w:hAnsi="Times New Roman" w:cs="Times New Roman"/>
          <w:sz w:val="22"/>
          <w:szCs w:val="22"/>
        </w:rPr>
      </w:pPr>
      <w:r>
        <w:rPr>
          <w:rFonts w:hint="default" w:ascii="Times New Roman" w:hAnsi="Times New Roman" w:cs="Times New Roman"/>
          <w:sz w:val="22"/>
          <w:szCs w:val="22"/>
        </w:rPr>
        <w:t>Sementara HAL itu sendiri adalah kependekan dari Hardware Abstraction Layer.HAL merupakan fitur pada RTOS yang memungkinkan pengembang tidak harus menggunakan register-register low level dalam membuat firmwarenya.Register low level sifatnya sangat bergantung kepada tipe dan merek chip sekalipun sama-sama memiliki arsitektur ARM.Untuk itulah dibuat fitur HAL sehingga pada level tertinggi dari hirarki fungsi, pengembang dapat menggunakan fungsi-fungsi yang sama untuk beragam tipe dan mereka chip selama telah RTOS memiliki HAL-nya.</w:t>
      </w:r>
    </w:p>
    <w:p>
      <w:pPr>
        <w:widowControl/>
        <w:adjustRightInd/>
        <w:spacing w:after="200" w:line="276" w:lineRule="auto"/>
        <w:ind w:firstLine="706"/>
        <w:jc w:val="both"/>
        <w:rPr>
          <w:rFonts w:hint="default" w:ascii="Times New Roman" w:hAnsi="Times New Roman" w:cs="Times New Roman"/>
          <w:sz w:val="22"/>
          <w:szCs w:val="22"/>
        </w:rPr>
      </w:pPr>
      <w:r>
        <w:rPr>
          <w:rFonts w:hint="default" w:ascii="Times New Roman" w:hAnsi="Times New Roman" w:cs="Times New Roman"/>
          <w:sz w:val="22"/>
          <w:szCs w:val="22"/>
        </w:rPr>
        <w:t>Selanjutnya adalah membuka file bertipe *.creator.Maka akan muncul tampilan seperti berikut:</w:t>
      </w:r>
    </w:p>
    <w:p>
      <w:pPr>
        <w:widowControl/>
        <w:adjustRightInd/>
        <w:spacing w:after="200" w:line="276" w:lineRule="auto"/>
        <w:ind w:firstLine="706"/>
        <w:jc w:val="both"/>
        <w:rPr>
          <w:rFonts w:hint="default" w:ascii="Times New Roman" w:hAnsi="Times New Roman" w:cs="Times New Roman"/>
          <w:sz w:val="22"/>
          <w:szCs w:val="22"/>
        </w:rPr>
      </w:pPr>
      <w:r>
        <w:rPr>
          <w:rFonts w:hint="default" w:ascii="Times New Roman" w:hAnsi="Times New Roman" w:eastAsia="Times New Roman" w:cs="Times New Roman"/>
          <w:color w:val="000000"/>
          <w:kern w:val="1"/>
          <w:sz w:val="22"/>
          <w:szCs w:val="22"/>
          <w:lang w:val="en-US" w:eastAsia="en-US" w:bidi="ar-SA"/>
        </w:rPr>
        <w:pict>
          <v:shape id="Picture 22" o:spid="_x0000_s1052" type="#_x0000_t75" style="height:229.45pt;width:425.25pt;rotation:0f;" o:ole="f" fillcolor="#FFFFFF" filled="f" o:preferrelative="t" stroked="f" coordorigin="0,0" coordsize="21600,21600">
            <v:fill on="f" color2="#FFFFFF" focus="0%"/>
            <v:imagedata gain="65536f" blacklevel="0f" gamma="0" o:title="" r:id="rId31"/>
            <o:lock v:ext="edit" position="f" selection="f" grouping="f" rotation="f" cropping="f" text="f" aspectratio="t"/>
            <w10:wrap type="none"/>
            <w10:anchorlock/>
          </v:shape>
        </w:pict>
      </w:r>
    </w:p>
    <w:p>
      <w:pPr>
        <w:widowControl/>
        <w:adjustRightInd/>
        <w:spacing w:after="200" w:line="276" w:lineRule="auto"/>
        <w:ind w:firstLine="706"/>
        <w:jc w:val="both"/>
        <w:rPr>
          <w:rFonts w:hint="default" w:ascii="Times New Roman" w:hAnsi="Times New Roman" w:cs="Times New Roman"/>
          <w:sz w:val="22"/>
          <w:szCs w:val="22"/>
        </w:rPr>
      </w:pPr>
      <w:r>
        <w:rPr>
          <w:rFonts w:hint="default" w:ascii="Times New Roman" w:hAnsi="Times New Roman" w:cs="Times New Roman"/>
          <w:sz w:val="22"/>
          <w:szCs w:val="22"/>
        </w:rPr>
        <w:t>Pembahasan hanya difokuskan pada kode dasar (codebase) yang ditulis oleh pengembang.Sedangkan untuk kode sisanya dapat menggunakan template untuk seri STM32F103 yang telah disiap oleh pengembang ChibiOS/RT.Sebelum mengatur HAL pengembang menyarankan agar membuka dulu file chconf.c yang berisi pengaturan terhadap kernel ChibiOS/RT. Disarankan untuk mematikan seluruh opsi Debugging untuk mengurangi konsumsi memory flash dan SRAM kecuali jika memang dibutuhkan.</w:t>
      </w:r>
    </w:p>
    <w:p>
      <w:pPr>
        <w:widowControl/>
        <w:adjustRightInd/>
        <w:spacing w:after="200" w:line="276" w:lineRule="auto"/>
        <w:ind w:firstLine="706"/>
        <w:jc w:val="both"/>
        <w:rPr>
          <w:rFonts w:hint="default" w:ascii="Times New Roman" w:hAnsi="Times New Roman" w:cs="Times New Roman"/>
          <w:sz w:val="22"/>
          <w:szCs w:val="22"/>
        </w:rPr>
      </w:pPr>
      <w:r>
        <w:rPr>
          <w:rFonts w:hint="default" w:ascii="Times New Roman" w:hAnsi="Times New Roman" w:eastAsia="Times New Roman" w:cs="Times New Roman"/>
          <w:color w:val="000000"/>
          <w:kern w:val="1"/>
          <w:sz w:val="22"/>
          <w:szCs w:val="22"/>
          <w:lang w:val="en-US" w:eastAsia="en-US" w:bidi="ar-SA"/>
        </w:rPr>
        <w:pict>
          <v:shape id="Picture 23" o:spid="_x0000_s1053" type="#_x0000_t75" style="height:391pt;width:415.5pt;rotation:0f;" o:ole="f" fillcolor="#FFFFFF" filled="f" o:preferrelative="t" stroked="f" coordorigin="0,0" coordsize="21600,21600">
            <v:fill on="f" color2="#FFFFFF" focus="0%"/>
            <v:imagedata gain="65536f" blacklevel="0f" gamma="0" o:title="" r:id="rId32"/>
            <o:lock v:ext="edit" position="f" selection="f" grouping="f" rotation="f" cropping="f" text="f" aspectratio="t"/>
            <w10:wrap type="none"/>
            <w10:anchorlock/>
          </v:shape>
        </w:pict>
      </w:r>
    </w:p>
    <w:p>
      <w:pPr>
        <w:widowControl/>
        <w:adjustRightInd/>
        <w:spacing w:after="200" w:line="276" w:lineRule="auto"/>
        <w:jc w:val="both"/>
        <w:rPr>
          <w:rFonts w:hint="default" w:ascii="Times New Roman" w:hAnsi="Times New Roman" w:cs="Times New Roman"/>
          <w:b/>
          <w:sz w:val="22"/>
          <w:szCs w:val="22"/>
        </w:rPr>
      </w:pPr>
      <w:r>
        <w:rPr>
          <w:rFonts w:hint="default" w:ascii="Times New Roman" w:hAnsi="Times New Roman" w:cs="Times New Roman"/>
          <w:b/>
          <w:sz w:val="22"/>
          <w:szCs w:val="22"/>
        </w:rPr>
        <w:t>5.2 Threads</w:t>
      </w:r>
    </w:p>
    <w:p>
      <w:pPr>
        <w:widowControl/>
        <w:adjustRightInd/>
        <w:spacing w:after="200" w:line="276" w:lineRule="auto"/>
        <w:jc w:val="both"/>
        <w:rPr>
          <w:rFonts w:hint="default" w:ascii="Times New Roman" w:hAnsi="Times New Roman" w:cs="Times New Roman"/>
          <w:b/>
          <w:sz w:val="22"/>
          <w:szCs w:val="22"/>
        </w:rPr>
      </w:pPr>
      <w:r>
        <w:rPr>
          <w:rFonts w:hint="default" w:ascii="Times New Roman" w:hAnsi="Times New Roman" w:cs="Times New Roman"/>
          <w:b/>
          <w:sz w:val="22"/>
          <w:szCs w:val="22"/>
        </w:rPr>
        <w:t>5.3 Commands</w:t>
      </w:r>
    </w:p>
    <w:p>
      <w:pPr>
        <w:widowControl/>
        <w:adjustRightInd/>
        <w:spacing w:after="200" w:line="276" w:lineRule="auto"/>
        <w:rPr>
          <w:rFonts w:hint="default" w:ascii="Times New Roman" w:hAnsi="Times New Roman" w:cs="Times New Roman"/>
          <w:b/>
          <w:sz w:val="22"/>
          <w:szCs w:val="22"/>
        </w:rPr>
      </w:pPr>
      <w:r>
        <w:rPr>
          <w:rFonts w:hint="default" w:ascii="Times New Roman" w:hAnsi="Times New Roman" w:cs="Times New Roman"/>
          <w:b/>
          <w:sz w:val="22"/>
          <w:szCs w:val="22"/>
        </w:rPr>
        <w:br w:type="page"/>
      </w:r>
    </w:p>
    <w:p>
      <w:pPr>
        <w:widowControl/>
        <w:adjustRightInd/>
        <w:spacing w:after="200" w:line="276" w:lineRule="auto"/>
        <w:jc w:val="center"/>
        <w:rPr>
          <w:rFonts w:hint="default" w:ascii="Times New Roman" w:hAnsi="Times New Roman" w:cs="Times New Roman"/>
          <w:b/>
          <w:sz w:val="22"/>
          <w:szCs w:val="22"/>
        </w:rPr>
      </w:pPr>
      <w:r>
        <w:rPr>
          <w:rFonts w:hint="default" w:ascii="Times New Roman" w:hAnsi="Times New Roman" w:cs="Times New Roman"/>
          <w:b/>
          <w:sz w:val="22"/>
          <w:szCs w:val="22"/>
        </w:rPr>
        <w:t>Chapter 6. Octave</w:t>
      </w:r>
    </w:p>
    <w:p>
      <w:pPr>
        <w:widowControl/>
        <w:adjustRightInd/>
        <w:spacing w:after="200" w:line="276" w:lineRule="auto"/>
        <w:rPr>
          <w:rFonts w:hint="default" w:ascii="Times New Roman" w:hAnsi="Times New Roman" w:cs="Times New Roman"/>
          <w:b/>
          <w:sz w:val="22"/>
          <w:szCs w:val="22"/>
        </w:rPr>
      </w:pPr>
      <w:r>
        <w:rPr>
          <w:rFonts w:hint="default" w:ascii="Times New Roman" w:hAnsi="Times New Roman" w:cs="Times New Roman"/>
          <w:b/>
          <w:sz w:val="22"/>
          <w:szCs w:val="22"/>
        </w:rPr>
        <w:t>6.1 Instalasi</w:t>
      </w:r>
    </w:p>
    <w:p>
      <w:pPr>
        <w:widowControl/>
        <w:adjustRightInd/>
        <w:spacing w:after="200" w:line="276" w:lineRule="auto"/>
        <w:rPr>
          <w:rFonts w:hint="default" w:ascii="Times New Roman" w:hAnsi="Times New Roman" w:cs="Times New Roman"/>
          <w:b/>
          <w:sz w:val="22"/>
          <w:szCs w:val="22"/>
        </w:rPr>
      </w:pPr>
      <w:r>
        <w:rPr>
          <w:rFonts w:hint="default" w:ascii="Times New Roman" w:hAnsi="Times New Roman" w:cs="Times New Roman"/>
          <w:b/>
          <w:sz w:val="22"/>
          <w:szCs w:val="22"/>
        </w:rPr>
        <w:t>6.2 Image Processing</w:t>
      </w:r>
    </w:p>
    <w:p>
      <w:pPr>
        <w:widowControl/>
        <w:adjustRightInd/>
        <w:spacing w:after="200" w:line="276" w:lineRule="auto"/>
        <w:rPr>
          <w:rFonts w:hint="default" w:ascii="Times New Roman" w:hAnsi="Times New Roman" w:cs="Times New Roman"/>
          <w:b/>
          <w:sz w:val="22"/>
          <w:szCs w:val="22"/>
        </w:rPr>
      </w:pPr>
      <w:r>
        <w:rPr>
          <w:rFonts w:hint="default" w:ascii="Times New Roman" w:hAnsi="Times New Roman" w:cs="Times New Roman"/>
          <w:b/>
          <w:sz w:val="22"/>
          <w:szCs w:val="22"/>
        </w:rPr>
        <w:t>6.3 Mekanisme</w:t>
      </w:r>
    </w:p>
    <w:sectPr>
      <w:type w:val="continuous"/>
      <w:pgSz w:w="11906" w:h="16838"/>
      <w:pgMar w:top="1134" w:right="1134" w:bottom="1134" w:left="1134" w:header="720" w:footer="720" w:gutter="0"/>
      <w:cols w:space="720" w:num="1"/>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Liberation Serif">
    <w:panose1 w:val="02020603050405020304"/>
    <w:charset w:val="00"/>
    <w:family w:val="auto"/>
    <w:pitch w:val="default"/>
    <w:sig w:usb0="A00002AF" w:usb1="500078FB" w:usb2="00000000" w:usb3="00000000" w:csb0="6000009F" w:csb1="DFD70000"/>
  </w:font>
  <w:font w:name="Symbol">
    <w:panose1 w:val="05050102010706020507"/>
    <w:charset w:val="00"/>
    <w:family w:val="auto"/>
    <w:pitch w:val="default"/>
    <w:sig w:usb0="00000000" w:usb1="00000000" w:usb2="00000000" w:usb3="00000000" w:csb0="80000000" w:csb1="00000000"/>
  </w:font>
  <w:font w:name="OpenSymbol">
    <w:panose1 w:val="05010000000000000000"/>
    <w:charset w:val="00"/>
    <w:family w:val="auto"/>
    <w:pitch w:val="default"/>
    <w:sig w:usb0="800000AF" w:usb1="1001ECEA" w:usb2="00000000" w:usb3="00000000" w:csb0="00000001" w:csb1="00000000"/>
  </w:font>
  <w:font w:name="Tahoma">
    <w:panose1 w:val="020B0604030504040204"/>
    <w:charset w:val="00"/>
    <w:family w:val="auto"/>
    <w:pitch w:val="default"/>
    <w:sig w:usb0="E1002EFF" w:usb1="C000605B" w:usb2="00000029" w:usb3="00000000" w:csb0="200101FF" w:csb1="20280000"/>
  </w:font>
  <w:font w:name="Mangal">
    <w:panose1 w:val="02040503050203030202"/>
    <w:charset w:val="00"/>
    <w:family w:val="auto"/>
    <w:pitch w:val="default"/>
    <w:sig w:usb0="00008003" w:usb1="00000000" w:usb2="00000000" w:usb3="00000000" w:csb0="00000001" w:csb1="00000000"/>
  </w:font>
  <w:font w:name="Liberation Sans">
    <w:panose1 w:val="020B0604020202020204"/>
    <w:charset w:val="00"/>
    <w:family w:val="auto"/>
    <w:pitch w:val="default"/>
    <w:sig w:usb0="A00002AF" w:usb1="500078FB" w:usb2="00000000" w:usb3="00000000" w:csb0="6000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381027744">
    <w:nsid w:val="16B605A0"/>
    <w:multiLevelType w:val="multilevel"/>
    <w:tmpl w:val="16B605A0"/>
    <w:lvl w:ilvl="0" w:tentative="1">
      <w:start w:val="1"/>
      <w:numFmt w:val="bullet"/>
      <w:lvlText w:val=""/>
      <w:lvlJc w:val="left"/>
      <w:pPr>
        <w:ind w:left="2880" w:hanging="360"/>
      </w:pPr>
      <w:rPr>
        <w:rFonts w:hint="default" w:ascii="Symbol" w:hAnsi="Symbol"/>
      </w:rPr>
    </w:lvl>
    <w:lvl w:ilvl="1" w:tentative="1">
      <w:start w:val="1"/>
      <w:numFmt w:val="bullet"/>
      <w:lvlText w:val="o"/>
      <w:lvlJc w:val="left"/>
      <w:pPr>
        <w:ind w:left="3600" w:hanging="360"/>
      </w:pPr>
      <w:rPr>
        <w:rFonts w:hint="default" w:ascii="Courier New" w:hAnsi="Courier New" w:cs="Courier New"/>
      </w:rPr>
    </w:lvl>
    <w:lvl w:ilvl="2" w:tentative="1">
      <w:start w:val="1"/>
      <w:numFmt w:val="bullet"/>
      <w:lvlText w:val=""/>
      <w:lvlJc w:val="left"/>
      <w:pPr>
        <w:ind w:left="4320" w:hanging="360"/>
      </w:pPr>
      <w:rPr>
        <w:rFonts w:hint="default" w:ascii="Wingdings" w:hAnsi="Wingdings"/>
      </w:rPr>
    </w:lvl>
    <w:lvl w:ilvl="3" w:tentative="1">
      <w:start w:val="1"/>
      <w:numFmt w:val="bullet"/>
      <w:lvlText w:val=""/>
      <w:lvlJc w:val="left"/>
      <w:pPr>
        <w:ind w:left="5040" w:hanging="360"/>
      </w:pPr>
      <w:rPr>
        <w:rFonts w:hint="default" w:ascii="Symbol" w:hAnsi="Symbol"/>
      </w:rPr>
    </w:lvl>
    <w:lvl w:ilvl="4" w:tentative="1">
      <w:start w:val="1"/>
      <w:numFmt w:val="bullet"/>
      <w:lvlText w:val="o"/>
      <w:lvlJc w:val="left"/>
      <w:pPr>
        <w:ind w:left="5760" w:hanging="360"/>
      </w:pPr>
      <w:rPr>
        <w:rFonts w:hint="default" w:ascii="Courier New" w:hAnsi="Courier New" w:cs="Courier New"/>
      </w:rPr>
    </w:lvl>
    <w:lvl w:ilvl="5" w:tentative="1">
      <w:start w:val="1"/>
      <w:numFmt w:val="bullet"/>
      <w:lvlText w:val=""/>
      <w:lvlJc w:val="left"/>
      <w:pPr>
        <w:ind w:left="6480" w:hanging="360"/>
      </w:pPr>
      <w:rPr>
        <w:rFonts w:hint="default" w:ascii="Wingdings" w:hAnsi="Wingdings"/>
      </w:rPr>
    </w:lvl>
    <w:lvl w:ilvl="6" w:tentative="1">
      <w:start w:val="1"/>
      <w:numFmt w:val="bullet"/>
      <w:lvlText w:val=""/>
      <w:lvlJc w:val="left"/>
      <w:pPr>
        <w:ind w:left="7200" w:hanging="360"/>
      </w:pPr>
      <w:rPr>
        <w:rFonts w:hint="default" w:ascii="Symbol" w:hAnsi="Symbol"/>
      </w:rPr>
    </w:lvl>
    <w:lvl w:ilvl="7" w:tentative="1">
      <w:start w:val="1"/>
      <w:numFmt w:val="bullet"/>
      <w:lvlText w:val="o"/>
      <w:lvlJc w:val="left"/>
      <w:pPr>
        <w:ind w:left="7920" w:hanging="360"/>
      </w:pPr>
      <w:rPr>
        <w:rFonts w:hint="default" w:ascii="Courier New" w:hAnsi="Courier New" w:cs="Courier New"/>
      </w:rPr>
    </w:lvl>
    <w:lvl w:ilvl="8" w:tentative="1">
      <w:start w:val="1"/>
      <w:numFmt w:val="bullet"/>
      <w:lvlText w:val=""/>
      <w:lvlJc w:val="left"/>
      <w:pPr>
        <w:ind w:left="8640" w:hanging="360"/>
      </w:pPr>
      <w:rPr>
        <w:rFonts w:hint="default" w:ascii="Wingdings" w:hAnsi="Wingdings"/>
      </w:rPr>
    </w:lvl>
  </w:abstractNum>
  <w:abstractNum w:abstractNumId="2071922724">
    <w:nsid w:val="7B7F0824"/>
    <w:multiLevelType w:val="multilevel"/>
    <w:tmpl w:val="7B7F0824"/>
    <w:lvl w:ilvl="0" w:tentative="1">
      <w:start w:val="1"/>
      <w:numFmt w:val="bullet"/>
      <w:lvlText w:val=""/>
      <w:lvlJc w:val="left"/>
      <w:pPr>
        <w:ind w:left="2880" w:hanging="360"/>
      </w:pPr>
      <w:rPr>
        <w:rFonts w:hint="default" w:ascii="Symbol" w:hAnsi="Symbol"/>
      </w:rPr>
    </w:lvl>
    <w:lvl w:ilvl="1" w:tentative="1">
      <w:start w:val="1"/>
      <w:numFmt w:val="bullet"/>
      <w:lvlText w:val="o"/>
      <w:lvlJc w:val="left"/>
      <w:pPr>
        <w:ind w:left="3600" w:hanging="360"/>
      </w:pPr>
      <w:rPr>
        <w:rFonts w:hint="default" w:ascii="Courier New" w:hAnsi="Courier New" w:cs="Courier New"/>
      </w:rPr>
    </w:lvl>
    <w:lvl w:ilvl="2" w:tentative="1">
      <w:start w:val="1"/>
      <w:numFmt w:val="bullet"/>
      <w:lvlText w:val=""/>
      <w:lvlJc w:val="left"/>
      <w:pPr>
        <w:ind w:left="4320" w:hanging="360"/>
      </w:pPr>
      <w:rPr>
        <w:rFonts w:hint="default" w:ascii="Wingdings" w:hAnsi="Wingdings"/>
      </w:rPr>
    </w:lvl>
    <w:lvl w:ilvl="3" w:tentative="1">
      <w:start w:val="1"/>
      <w:numFmt w:val="bullet"/>
      <w:lvlText w:val=""/>
      <w:lvlJc w:val="left"/>
      <w:pPr>
        <w:ind w:left="5040" w:hanging="360"/>
      </w:pPr>
      <w:rPr>
        <w:rFonts w:hint="default" w:ascii="Symbol" w:hAnsi="Symbol"/>
      </w:rPr>
    </w:lvl>
    <w:lvl w:ilvl="4" w:tentative="1">
      <w:start w:val="1"/>
      <w:numFmt w:val="bullet"/>
      <w:lvlText w:val="o"/>
      <w:lvlJc w:val="left"/>
      <w:pPr>
        <w:ind w:left="5760" w:hanging="360"/>
      </w:pPr>
      <w:rPr>
        <w:rFonts w:hint="default" w:ascii="Courier New" w:hAnsi="Courier New" w:cs="Courier New"/>
      </w:rPr>
    </w:lvl>
    <w:lvl w:ilvl="5" w:tentative="1">
      <w:start w:val="1"/>
      <w:numFmt w:val="bullet"/>
      <w:lvlText w:val=""/>
      <w:lvlJc w:val="left"/>
      <w:pPr>
        <w:ind w:left="6480" w:hanging="360"/>
      </w:pPr>
      <w:rPr>
        <w:rFonts w:hint="default" w:ascii="Wingdings" w:hAnsi="Wingdings"/>
      </w:rPr>
    </w:lvl>
    <w:lvl w:ilvl="6" w:tentative="1">
      <w:start w:val="1"/>
      <w:numFmt w:val="bullet"/>
      <w:lvlText w:val=""/>
      <w:lvlJc w:val="left"/>
      <w:pPr>
        <w:ind w:left="7200" w:hanging="360"/>
      </w:pPr>
      <w:rPr>
        <w:rFonts w:hint="default" w:ascii="Symbol" w:hAnsi="Symbol"/>
      </w:rPr>
    </w:lvl>
    <w:lvl w:ilvl="7" w:tentative="1">
      <w:start w:val="1"/>
      <w:numFmt w:val="bullet"/>
      <w:lvlText w:val="o"/>
      <w:lvlJc w:val="left"/>
      <w:pPr>
        <w:ind w:left="7920" w:hanging="360"/>
      </w:pPr>
      <w:rPr>
        <w:rFonts w:hint="default" w:ascii="Courier New" w:hAnsi="Courier New" w:cs="Courier New"/>
      </w:rPr>
    </w:lvl>
    <w:lvl w:ilvl="8" w:tentative="1">
      <w:start w:val="1"/>
      <w:numFmt w:val="bullet"/>
      <w:lvlText w:val=""/>
      <w:lvlJc w:val="left"/>
      <w:pPr>
        <w:ind w:left="8640" w:hanging="360"/>
      </w:pPr>
      <w:rPr>
        <w:rFonts w:hint="default" w:ascii="Wingdings" w:hAnsi="Wingdings"/>
      </w:rPr>
    </w:lvl>
  </w:abstractNum>
  <w:abstractNum w:abstractNumId="1030377204">
    <w:nsid w:val="3D6A4EF4"/>
    <w:multiLevelType w:val="multilevel"/>
    <w:tmpl w:val="3D6A4EF4"/>
    <w:lvl w:ilvl="0" w:tentative="1">
      <w:start w:val="1"/>
      <w:numFmt w:val="decimal"/>
      <w:lvlText w:val="%1."/>
      <w:lvlJc w:val="left"/>
      <w:pPr>
        <w:ind w:left="2160" w:hanging="360"/>
      </w:pPr>
    </w:lvl>
    <w:lvl w:ilvl="1" w:tentative="1">
      <w:start w:val="1"/>
      <w:numFmt w:val="lowerLetter"/>
      <w:lvlText w:val="%2."/>
      <w:lvlJc w:val="left"/>
      <w:pPr>
        <w:ind w:left="2880" w:hanging="360"/>
      </w:pPr>
    </w:lvl>
    <w:lvl w:ilvl="2" w:tentative="1">
      <w:start w:val="1"/>
      <w:numFmt w:val="lowerRoman"/>
      <w:lvlText w:val="%3."/>
      <w:lvlJc w:val="right"/>
      <w:pPr>
        <w:ind w:left="3600" w:hanging="180"/>
      </w:pPr>
    </w:lvl>
    <w:lvl w:ilvl="3" w:tentative="1">
      <w:start w:val="1"/>
      <w:numFmt w:val="decimal"/>
      <w:lvlText w:val="%4."/>
      <w:lvlJc w:val="left"/>
      <w:pPr>
        <w:ind w:left="4320" w:hanging="360"/>
      </w:pPr>
    </w:lvl>
    <w:lvl w:ilvl="4" w:tentative="1">
      <w:start w:val="1"/>
      <w:numFmt w:val="lowerLetter"/>
      <w:lvlText w:val="%5."/>
      <w:lvlJc w:val="left"/>
      <w:pPr>
        <w:ind w:left="5040" w:hanging="360"/>
      </w:pPr>
    </w:lvl>
    <w:lvl w:ilvl="5" w:tentative="1">
      <w:start w:val="1"/>
      <w:numFmt w:val="lowerRoman"/>
      <w:lvlText w:val="%6."/>
      <w:lvlJc w:val="right"/>
      <w:pPr>
        <w:ind w:left="5760" w:hanging="180"/>
      </w:pPr>
    </w:lvl>
    <w:lvl w:ilvl="6" w:tentative="1">
      <w:start w:val="1"/>
      <w:numFmt w:val="decimal"/>
      <w:lvlText w:val="%7."/>
      <w:lvlJc w:val="left"/>
      <w:pPr>
        <w:ind w:left="6480" w:hanging="360"/>
      </w:pPr>
    </w:lvl>
    <w:lvl w:ilvl="7" w:tentative="1">
      <w:start w:val="1"/>
      <w:numFmt w:val="lowerLetter"/>
      <w:lvlText w:val="%8."/>
      <w:lvlJc w:val="left"/>
      <w:pPr>
        <w:ind w:left="7200" w:hanging="360"/>
      </w:pPr>
    </w:lvl>
    <w:lvl w:ilvl="8" w:tentative="1">
      <w:start w:val="1"/>
      <w:numFmt w:val="lowerRoman"/>
      <w:lvlText w:val="%9."/>
      <w:lvlJc w:val="right"/>
      <w:pPr>
        <w:ind w:left="7920" w:hanging="180"/>
      </w:pPr>
    </w:lvl>
  </w:abstractNum>
  <w:abstractNum w:abstractNumId="1583640079">
    <w:nsid w:val="5E646E0F"/>
    <w:multiLevelType w:val="multilevel"/>
    <w:tmpl w:val="5E646E0F"/>
    <w:lvl w:ilvl="0" w:tentative="1">
      <w:start w:val="1"/>
      <w:numFmt w:val="bullet"/>
      <w:lvlText w:val=""/>
      <w:lvlJc w:val="left"/>
      <w:pPr>
        <w:ind w:left="2838" w:hanging="360"/>
      </w:pPr>
      <w:rPr>
        <w:rFonts w:hint="default" w:ascii="Symbol" w:hAnsi="Symbol"/>
      </w:rPr>
    </w:lvl>
    <w:lvl w:ilvl="1" w:tentative="1">
      <w:start w:val="1"/>
      <w:numFmt w:val="bullet"/>
      <w:lvlText w:val="o"/>
      <w:lvlJc w:val="left"/>
      <w:pPr>
        <w:ind w:left="3558" w:hanging="360"/>
      </w:pPr>
      <w:rPr>
        <w:rFonts w:hint="default" w:ascii="Courier New" w:hAnsi="Courier New" w:cs="Courier New"/>
      </w:rPr>
    </w:lvl>
    <w:lvl w:ilvl="2" w:tentative="1">
      <w:start w:val="1"/>
      <w:numFmt w:val="bullet"/>
      <w:lvlText w:val=""/>
      <w:lvlJc w:val="left"/>
      <w:pPr>
        <w:ind w:left="4278" w:hanging="360"/>
      </w:pPr>
      <w:rPr>
        <w:rFonts w:hint="default" w:ascii="Wingdings" w:hAnsi="Wingdings"/>
      </w:rPr>
    </w:lvl>
    <w:lvl w:ilvl="3" w:tentative="1">
      <w:start w:val="1"/>
      <w:numFmt w:val="bullet"/>
      <w:lvlText w:val=""/>
      <w:lvlJc w:val="left"/>
      <w:pPr>
        <w:ind w:left="4998" w:hanging="360"/>
      </w:pPr>
      <w:rPr>
        <w:rFonts w:hint="default" w:ascii="Symbol" w:hAnsi="Symbol"/>
      </w:rPr>
    </w:lvl>
    <w:lvl w:ilvl="4" w:tentative="1">
      <w:start w:val="1"/>
      <w:numFmt w:val="bullet"/>
      <w:lvlText w:val="o"/>
      <w:lvlJc w:val="left"/>
      <w:pPr>
        <w:ind w:left="5718" w:hanging="360"/>
      </w:pPr>
      <w:rPr>
        <w:rFonts w:hint="default" w:ascii="Courier New" w:hAnsi="Courier New" w:cs="Courier New"/>
      </w:rPr>
    </w:lvl>
    <w:lvl w:ilvl="5" w:tentative="1">
      <w:start w:val="1"/>
      <w:numFmt w:val="bullet"/>
      <w:lvlText w:val=""/>
      <w:lvlJc w:val="left"/>
      <w:pPr>
        <w:ind w:left="6438" w:hanging="360"/>
      </w:pPr>
      <w:rPr>
        <w:rFonts w:hint="default" w:ascii="Wingdings" w:hAnsi="Wingdings"/>
      </w:rPr>
    </w:lvl>
    <w:lvl w:ilvl="6" w:tentative="1">
      <w:start w:val="1"/>
      <w:numFmt w:val="bullet"/>
      <w:lvlText w:val=""/>
      <w:lvlJc w:val="left"/>
      <w:pPr>
        <w:ind w:left="7158" w:hanging="360"/>
      </w:pPr>
      <w:rPr>
        <w:rFonts w:hint="default" w:ascii="Symbol" w:hAnsi="Symbol"/>
      </w:rPr>
    </w:lvl>
    <w:lvl w:ilvl="7" w:tentative="1">
      <w:start w:val="1"/>
      <w:numFmt w:val="bullet"/>
      <w:lvlText w:val="o"/>
      <w:lvlJc w:val="left"/>
      <w:pPr>
        <w:ind w:left="7878" w:hanging="360"/>
      </w:pPr>
      <w:rPr>
        <w:rFonts w:hint="default" w:ascii="Courier New" w:hAnsi="Courier New" w:cs="Courier New"/>
      </w:rPr>
    </w:lvl>
    <w:lvl w:ilvl="8" w:tentative="1">
      <w:start w:val="1"/>
      <w:numFmt w:val="bullet"/>
      <w:lvlText w:val=""/>
      <w:lvlJc w:val="left"/>
      <w:pPr>
        <w:ind w:left="8598" w:hanging="360"/>
      </w:pPr>
      <w:rPr>
        <w:rFonts w:hint="default" w:ascii="Wingdings" w:hAnsi="Wingdings"/>
      </w:rPr>
    </w:lvl>
  </w:abstractNum>
  <w:abstractNum w:abstractNumId="1185750353">
    <w:nsid w:val="46AD1D51"/>
    <w:multiLevelType w:val="multilevel"/>
    <w:tmpl w:val="46AD1D51"/>
    <w:lvl w:ilvl="0" w:tentative="1">
      <w:start w:val="1"/>
      <w:numFmt w:val="bullet"/>
      <w:lvlText w:val=""/>
      <w:lvlJc w:val="left"/>
      <w:pPr>
        <w:ind w:left="2880" w:hanging="360"/>
      </w:pPr>
      <w:rPr>
        <w:rFonts w:hint="default" w:ascii="Symbol" w:hAnsi="Symbol"/>
      </w:rPr>
    </w:lvl>
    <w:lvl w:ilvl="1" w:tentative="1">
      <w:start w:val="1"/>
      <w:numFmt w:val="bullet"/>
      <w:lvlText w:val="o"/>
      <w:lvlJc w:val="left"/>
      <w:pPr>
        <w:ind w:left="3600" w:hanging="360"/>
      </w:pPr>
      <w:rPr>
        <w:rFonts w:hint="default" w:ascii="Courier New" w:hAnsi="Courier New" w:cs="Courier New"/>
      </w:rPr>
    </w:lvl>
    <w:lvl w:ilvl="2" w:tentative="1">
      <w:start w:val="1"/>
      <w:numFmt w:val="bullet"/>
      <w:lvlText w:val=""/>
      <w:lvlJc w:val="left"/>
      <w:pPr>
        <w:ind w:left="4320" w:hanging="360"/>
      </w:pPr>
      <w:rPr>
        <w:rFonts w:hint="default" w:ascii="Wingdings" w:hAnsi="Wingdings"/>
      </w:rPr>
    </w:lvl>
    <w:lvl w:ilvl="3" w:tentative="1">
      <w:start w:val="1"/>
      <w:numFmt w:val="bullet"/>
      <w:lvlText w:val=""/>
      <w:lvlJc w:val="left"/>
      <w:pPr>
        <w:ind w:left="5040" w:hanging="360"/>
      </w:pPr>
      <w:rPr>
        <w:rFonts w:hint="default" w:ascii="Symbol" w:hAnsi="Symbol"/>
      </w:rPr>
    </w:lvl>
    <w:lvl w:ilvl="4" w:tentative="1">
      <w:start w:val="1"/>
      <w:numFmt w:val="bullet"/>
      <w:lvlText w:val="o"/>
      <w:lvlJc w:val="left"/>
      <w:pPr>
        <w:ind w:left="5760" w:hanging="360"/>
      </w:pPr>
      <w:rPr>
        <w:rFonts w:hint="default" w:ascii="Courier New" w:hAnsi="Courier New" w:cs="Courier New"/>
      </w:rPr>
    </w:lvl>
    <w:lvl w:ilvl="5" w:tentative="1">
      <w:start w:val="1"/>
      <w:numFmt w:val="bullet"/>
      <w:lvlText w:val=""/>
      <w:lvlJc w:val="left"/>
      <w:pPr>
        <w:ind w:left="6480" w:hanging="360"/>
      </w:pPr>
      <w:rPr>
        <w:rFonts w:hint="default" w:ascii="Wingdings" w:hAnsi="Wingdings"/>
      </w:rPr>
    </w:lvl>
    <w:lvl w:ilvl="6" w:tentative="1">
      <w:start w:val="1"/>
      <w:numFmt w:val="bullet"/>
      <w:lvlText w:val=""/>
      <w:lvlJc w:val="left"/>
      <w:pPr>
        <w:ind w:left="7200" w:hanging="360"/>
      </w:pPr>
      <w:rPr>
        <w:rFonts w:hint="default" w:ascii="Symbol" w:hAnsi="Symbol"/>
      </w:rPr>
    </w:lvl>
    <w:lvl w:ilvl="7" w:tentative="1">
      <w:start w:val="1"/>
      <w:numFmt w:val="bullet"/>
      <w:lvlText w:val="o"/>
      <w:lvlJc w:val="left"/>
      <w:pPr>
        <w:ind w:left="7920" w:hanging="360"/>
      </w:pPr>
      <w:rPr>
        <w:rFonts w:hint="default" w:ascii="Courier New" w:hAnsi="Courier New" w:cs="Courier New"/>
      </w:rPr>
    </w:lvl>
    <w:lvl w:ilvl="8" w:tentative="1">
      <w:start w:val="1"/>
      <w:numFmt w:val="bullet"/>
      <w:lvlText w:val=""/>
      <w:lvlJc w:val="left"/>
      <w:pPr>
        <w:ind w:left="8640" w:hanging="360"/>
      </w:pPr>
      <w:rPr>
        <w:rFonts w:hint="default" w:ascii="Wingdings" w:hAnsi="Wingdings"/>
      </w:rPr>
    </w:lvl>
  </w:abstractNum>
  <w:abstractNum w:abstractNumId="4">
    <w:nsid w:val="00000004"/>
    <w:multiLevelType w:val="multilevel"/>
    <w:tmpl w:val="00000004"/>
    <w:lvl w:ilvl="0" w:tentative="1">
      <w:start w:val="1"/>
      <w:numFmt w:val="bullet"/>
      <w:lvlText w:val="•"/>
      <w:lvlJc w:val="left"/>
      <w:pPr>
        <w:ind w:left="720" w:hanging="360"/>
      </w:pPr>
      <w:rPr>
        <w:rFonts w:ascii="OpenSymbol" w:hAnsi="OpenSymbol" w:eastAsia="Times New Roman" w:cs="OpenSymbol"/>
      </w:rPr>
    </w:lvl>
    <w:lvl w:ilvl="1" w:tentative="1">
      <w:start w:val="1"/>
      <w:numFmt w:val="bullet"/>
      <w:lvlText w:val="◦"/>
      <w:lvlJc w:val="left"/>
      <w:pPr>
        <w:ind w:left="1080" w:hanging="360"/>
      </w:pPr>
      <w:rPr>
        <w:rFonts w:ascii="OpenSymbol" w:hAnsi="OpenSymbol" w:eastAsia="Times New Roman" w:cs="OpenSymbol"/>
      </w:rPr>
    </w:lvl>
    <w:lvl w:ilvl="2" w:tentative="1">
      <w:start w:val="1"/>
      <w:numFmt w:val="bullet"/>
      <w:lvlText w:val="▪"/>
      <w:lvlJc w:val="left"/>
      <w:pPr>
        <w:ind w:left="1440" w:hanging="360"/>
      </w:pPr>
      <w:rPr>
        <w:rFonts w:ascii="OpenSymbol" w:hAnsi="OpenSymbol" w:eastAsia="Times New Roman" w:cs="OpenSymbol"/>
      </w:rPr>
    </w:lvl>
    <w:lvl w:ilvl="3" w:tentative="1">
      <w:start w:val="1"/>
      <w:numFmt w:val="bullet"/>
      <w:lvlText w:val="•"/>
      <w:lvlJc w:val="left"/>
      <w:pPr>
        <w:ind w:left="1800" w:hanging="360"/>
      </w:pPr>
      <w:rPr>
        <w:rFonts w:ascii="OpenSymbol" w:hAnsi="OpenSymbol" w:eastAsia="Times New Roman" w:cs="OpenSymbol"/>
      </w:rPr>
    </w:lvl>
    <w:lvl w:ilvl="4" w:tentative="1">
      <w:start w:val="1"/>
      <w:numFmt w:val="bullet"/>
      <w:lvlText w:val="◦"/>
      <w:lvlJc w:val="left"/>
      <w:pPr>
        <w:ind w:left="2160" w:hanging="360"/>
      </w:pPr>
      <w:rPr>
        <w:rFonts w:ascii="OpenSymbol" w:hAnsi="OpenSymbol" w:eastAsia="Times New Roman" w:cs="OpenSymbol"/>
      </w:rPr>
    </w:lvl>
    <w:lvl w:ilvl="5" w:tentative="1">
      <w:start w:val="1"/>
      <w:numFmt w:val="bullet"/>
      <w:lvlText w:val="▪"/>
      <w:lvlJc w:val="left"/>
      <w:pPr>
        <w:ind w:left="2520" w:hanging="360"/>
      </w:pPr>
      <w:rPr>
        <w:rFonts w:ascii="OpenSymbol" w:hAnsi="OpenSymbol" w:eastAsia="Times New Roman" w:cs="OpenSymbol"/>
      </w:rPr>
    </w:lvl>
    <w:lvl w:ilvl="6" w:tentative="1">
      <w:start w:val="1"/>
      <w:numFmt w:val="bullet"/>
      <w:lvlText w:val="•"/>
      <w:lvlJc w:val="left"/>
      <w:pPr>
        <w:ind w:left="2880" w:hanging="360"/>
      </w:pPr>
      <w:rPr>
        <w:rFonts w:ascii="OpenSymbol" w:hAnsi="OpenSymbol" w:eastAsia="Times New Roman" w:cs="OpenSymbol"/>
      </w:rPr>
    </w:lvl>
    <w:lvl w:ilvl="7" w:tentative="1">
      <w:start w:val="1"/>
      <w:numFmt w:val="bullet"/>
      <w:lvlText w:val="◦"/>
      <w:lvlJc w:val="left"/>
      <w:pPr>
        <w:ind w:left="3240" w:hanging="360"/>
      </w:pPr>
      <w:rPr>
        <w:rFonts w:ascii="OpenSymbol" w:hAnsi="OpenSymbol" w:eastAsia="Times New Roman" w:cs="OpenSymbol"/>
      </w:rPr>
    </w:lvl>
    <w:lvl w:ilvl="8" w:tentative="1">
      <w:start w:val="1"/>
      <w:numFmt w:val="bullet"/>
      <w:lvlText w:val="▪"/>
      <w:lvlJc w:val="left"/>
      <w:pPr>
        <w:ind w:left="3600" w:hanging="360"/>
      </w:pPr>
      <w:rPr>
        <w:rFonts w:ascii="OpenSymbol" w:hAnsi="OpenSymbol" w:eastAsia="Times New Roman" w:cs="OpenSymbol"/>
      </w:rPr>
    </w:lvl>
  </w:abstractNum>
  <w:abstractNum w:abstractNumId="3">
    <w:nsid w:val="00000003"/>
    <w:multiLevelType w:val="multilevel"/>
    <w:tmpl w:val="00000003"/>
    <w:lvl w:ilvl="0" w:tentative="1">
      <w:start w:val="1"/>
      <w:numFmt w:val="bullet"/>
      <w:lvlText w:val="•"/>
      <w:lvlJc w:val="left"/>
      <w:pPr>
        <w:ind w:left="720" w:hanging="360"/>
      </w:pPr>
      <w:rPr>
        <w:rFonts w:ascii="Liberation Serif" w:hAnsi="Liberation Serif" w:cs="Liberation Serif"/>
      </w:rPr>
    </w:lvl>
    <w:lvl w:ilvl="1" w:tentative="1">
      <w:start w:val="1"/>
      <w:numFmt w:val="bullet"/>
      <w:lvlText w:val="◦"/>
      <w:lvlJc w:val="left"/>
      <w:pPr>
        <w:ind w:left="1080" w:hanging="360"/>
      </w:pPr>
      <w:rPr>
        <w:rFonts w:ascii="Liberation Serif" w:hAnsi="Liberation Serif" w:cs="Liberation Serif"/>
      </w:rPr>
    </w:lvl>
    <w:lvl w:ilvl="2" w:tentative="1">
      <w:start w:val="1"/>
      <w:numFmt w:val="bullet"/>
      <w:lvlText w:val="▪"/>
      <w:lvlJc w:val="left"/>
      <w:pPr>
        <w:ind w:left="1440" w:hanging="360"/>
      </w:pPr>
      <w:rPr>
        <w:rFonts w:ascii="Liberation Serif" w:hAnsi="Liberation Serif" w:cs="Liberation Serif"/>
      </w:rPr>
    </w:lvl>
    <w:lvl w:ilvl="3" w:tentative="1">
      <w:start w:val="1"/>
      <w:numFmt w:val="bullet"/>
      <w:lvlText w:val="•"/>
      <w:lvlJc w:val="left"/>
      <w:pPr>
        <w:ind w:left="1800" w:hanging="360"/>
      </w:pPr>
      <w:rPr>
        <w:rFonts w:ascii="Liberation Serif" w:hAnsi="Liberation Serif" w:cs="Liberation Serif"/>
      </w:rPr>
    </w:lvl>
    <w:lvl w:ilvl="4" w:tentative="1">
      <w:start w:val="1"/>
      <w:numFmt w:val="bullet"/>
      <w:lvlText w:val="◦"/>
      <w:lvlJc w:val="left"/>
      <w:pPr>
        <w:ind w:left="2160" w:hanging="360"/>
      </w:pPr>
      <w:rPr>
        <w:rFonts w:ascii="Liberation Serif" w:hAnsi="Liberation Serif" w:cs="Liberation Serif"/>
      </w:rPr>
    </w:lvl>
    <w:lvl w:ilvl="5" w:tentative="1">
      <w:start w:val="1"/>
      <w:numFmt w:val="bullet"/>
      <w:lvlText w:val="▪"/>
      <w:lvlJc w:val="left"/>
      <w:pPr>
        <w:ind w:left="2520" w:hanging="360"/>
      </w:pPr>
      <w:rPr>
        <w:rFonts w:ascii="Liberation Serif" w:hAnsi="Liberation Serif" w:cs="Liberation Serif"/>
      </w:rPr>
    </w:lvl>
    <w:lvl w:ilvl="6" w:tentative="1">
      <w:start w:val="1"/>
      <w:numFmt w:val="bullet"/>
      <w:lvlText w:val="•"/>
      <w:lvlJc w:val="left"/>
      <w:pPr>
        <w:ind w:left="2880" w:hanging="360"/>
      </w:pPr>
      <w:rPr>
        <w:rFonts w:ascii="Liberation Serif" w:hAnsi="Liberation Serif" w:cs="Liberation Serif"/>
      </w:rPr>
    </w:lvl>
    <w:lvl w:ilvl="7" w:tentative="1">
      <w:start w:val="1"/>
      <w:numFmt w:val="bullet"/>
      <w:lvlText w:val="◦"/>
      <w:lvlJc w:val="left"/>
      <w:pPr>
        <w:ind w:left="3240" w:hanging="360"/>
      </w:pPr>
      <w:rPr>
        <w:rFonts w:ascii="Liberation Serif" w:hAnsi="Liberation Serif" w:cs="Liberation Serif"/>
      </w:rPr>
    </w:lvl>
    <w:lvl w:ilvl="8" w:tentative="1">
      <w:start w:val="1"/>
      <w:numFmt w:val="bullet"/>
      <w:lvlText w:val="▪"/>
      <w:lvlJc w:val="left"/>
      <w:pPr>
        <w:ind w:left="3600" w:hanging="360"/>
      </w:pPr>
      <w:rPr>
        <w:rFonts w:ascii="Liberation Serif" w:hAnsi="Liberation Serif" w:cs="Liberation Serif"/>
      </w:rPr>
    </w:lvl>
  </w:abstractNum>
  <w:abstractNum w:abstractNumId="1">
    <w:nsid w:val="00000001"/>
    <w:multiLevelType w:val="multilevel"/>
    <w:tmpl w:val="00000001"/>
    <w:lvl w:ilvl="0" w:tentative="1">
      <w:start w:val="1"/>
      <w:numFmt w:val="bullet"/>
      <w:lvlText w:val="•"/>
      <w:lvlJc w:val="left"/>
      <w:pPr>
        <w:ind w:left="720" w:hanging="360"/>
      </w:pPr>
      <w:rPr>
        <w:rFonts w:ascii="Liberation Serif" w:hAnsi="Liberation Serif" w:cs="Liberation Serif"/>
      </w:rPr>
    </w:lvl>
    <w:lvl w:ilvl="1" w:tentative="1">
      <w:start w:val="1"/>
      <w:numFmt w:val="bullet"/>
      <w:lvlText w:val="◦"/>
      <w:lvlJc w:val="left"/>
      <w:pPr>
        <w:ind w:left="1080" w:hanging="360"/>
      </w:pPr>
      <w:rPr>
        <w:rFonts w:ascii="Liberation Serif" w:hAnsi="Liberation Serif" w:cs="Liberation Serif"/>
      </w:rPr>
    </w:lvl>
    <w:lvl w:ilvl="2" w:tentative="1">
      <w:start w:val="1"/>
      <w:numFmt w:val="bullet"/>
      <w:lvlText w:val="▪"/>
      <w:lvlJc w:val="left"/>
      <w:pPr>
        <w:ind w:left="1440" w:hanging="360"/>
      </w:pPr>
      <w:rPr>
        <w:rFonts w:ascii="Liberation Serif" w:hAnsi="Liberation Serif" w:cs="Liberation Serif"/>
      </w:rPr>
    </w:lvl>
    <w:lvl w:ilvl="3" w:tentative="1">
      <w:start w:val="1"/>
      <w:numFmt w:val="bullet"/>
      <w:lvlText w:val="•"/>
      <w:lvlJc w:val="left"/>
      <w:pPr>
        <w:ind w:left="1800" w:hanging="360"/>
      </w:pPr>
      <w:rPr>
        <w:rFonts w:ascii="Liberation Serif" w:hAnsi="Liberation Serif" w:cs="Liberation Serif"/>
      </w:rPr>
    </w:lvl>
    <w:lvl w:ilvl="4" w:tentative="1">
      <w:start w:val="1"/>
      <w:numFmt w:val="bullet"/>
      <w:lvlText w:val="◦"/>
      <w:lvlJc w:val="left"/>
      <w:pPr>
        <w:ind w:left="2160" w:hanging="360"/>
      </w:pPr>
      <w:rPr>
        <w:rFonts w:ascii="Liberation Serif" w:hAnsi="Liberation Serif" w:cs="Liberation Serif"/>
      </w:rPr>
    </w:lvl>
    <w:lvl w:ilvl="5" w:tentative="1">
      <w:start w:val="1"/>
      <w:numFmt w:val="bullet"/>
      <w:lvlText w:val="▪"/>
      <w:lvlJc w:val="left"/>
      <w:pPr>
        <w:ind w:left="2520" w:hanging="360"/>
      </w:pPr>
      <w:rPr>
        <w:rFonts w:ascii="Liberation Serif" w:hAnsi="Liberation Serif" w:cs="Liberation Serif"/>
      </w:rPr>
    </w:lvl>
    <w:lvl w:ilvl="6" w:tentative="1">
      <w:start w:val="1"/>
      <w:numFmt w:val="bullet"/>
      <w:lvlText w:val="•"/>
      <w:lvlJc w:val="left"/>
      <w:pPr>
        <w:ind w:left="2880" w:hanging="360"/>
      </w:pPr>
      <w:rPr>
        <w:rFonts w:ascii="Liberation Serif" w:hAnsi="Liberation Serif" w:cs="Liberation Serif"/>
      </w:rPr>
    </w:lvl>
    <w:lvl w:ilvl="7" w:tentative="1">
      <w:start w:val="1"/>
      <w:numFmt w:val="bullet"/>
      <w:lvlText w:val="◦"/>
      <w:lvlJc w:val="left"/>
      <w:pPr>
        <w:ind w:left="3240" w:hanging="360"/>
      </w:pPr>
      <w:rPr>
        <w:rFonts w:ascii="Liberation Serif" w:hAnsi="Liberation Serif" w:cs="Liberation Serif"/>
      </w:rPr>
    </w:lvl>
    <w:lvl w:ilvl="8" w:tentative="1">
      <w:start w:val="1"/>
      <w:numFmt w:val="bullet"/>
      <w:lvlText w:val="▪"/>
      <w:lvlJc w:val="left"/>
      <w:pPr>
        <w:ind w:left="3600" w:hanging="360"/>
      </w:pPr>
      <w:rPr>
        <w:rFonts w:ascii="Liberation Serif" w:hAnsi="Liberation Serif" w:cs="Liberation Serif"/>
      </w:rPr>
    </w:lvl>
  </w:abstractNum>
  <w:abstractNum w:abstractNumId="2">
    <w:nsid w:val="00000002"/>
    <w:multiLevelType w:val="multilevel"/>
    <w:tmpl w:val="00000002"/>
    <w:lvl w:ilvl="0" w:tentative="1">
      <w:start w:val="1"/>
      <w:numFmt w:val="bullet"/>
      <w:lvlText w:val="•"/>
      <w:lvlJc w:val="left"/>
      <w:pPr>
        <w:ind w:left="720" w:hanging="360"/>
      </w:pPr>
      <w:rPr>
        <w:rFonts w:ascii="Liberation Serif" w:hAnsi="Liberation Serif" w:cs="Liberation Serif"/>
      </w:rPr>
    </w:lvl>
    <w:lvl w:ilvl="1" w:tentative="1">
      <w:start w:val="1"/>
      <w:numFmt w:val="bullet"/>
      <w:lvlText w:val="◦"/>
      <w:lvlJc w:val="left"/>
      <w:pPr>
        <w:ind w:left="1080" w:hanging="360"/>
      </w:pPr>
      <w:rPr>
        <w:rFonts w:ascii="Liberation Serif" w:hAnsi="Liberation Serif" w:cs="Liberation Serif"/>
      </w:rPr>
    </w:lvl>
    <w:lvl w:ilvl="2" w:tentative="1">
      <w:start w:val="1"/>
      <w:numFmt w:val="bullet"/>
      <w:lvlText w:val="▪"/>
      <w:lvlJc w:val="left"/>
      <w:pPr>
        <w:ind w:left="1440" w:hanging="360"/>
      </w:pPr>
      <w:rPr>
        <w:rFonts w:ascii="Liberation Serif" w:hAnsi="Liberation Serif" w:cs="Liberation Serif"/>
      </w:rPr>
    </w:lvl>
    <w:lvl w:ilvl="3" w:tentative="1">
      <w:start w:val="1"/>
      <w:numFmt w:val="bullet"/>
      <w:lvlText w:val="•"/>
      <w:lvlJc w:val="left"/>
      <w:pPr>
        <w:ind w:left="1800" w:hanging="360"/>
      </w:pPr>
      <w:rPr>
        <w:rFonts w:ascii="Liberation Serif" w:hAnsi="Liberation Serif" w:cs="Liberation Serif"/>
      </w:rPr>
    </w:lvl>
    <w:lvl w:ilvl="4" w:tentative="1">
      <w:start w:val="1"/>
      <w:numFmt w:val="bullet"/>
      <w:lvlText w:val="◦"/>
      <w:lvlJc w:val="left"/>
      <w:pPr>
        <w:ind w:left="2160" w:hanging="360"/>
      </w:pPr>
      <w:rPr>
        <w:rFonts w:ascii="Liberation Serif" w:hAnsi="Liberation Serif" w:cs="Liberation Serif"/>
      </w:rPr>
    </w:lvl>
    <w:lvl w:ilvl="5" w:tentative="1">
      <w:start w:val="1"/>
      <w:numFmt w:val="bullet"/>
      <w:lvlText w:val="▪"/>
      <w:lvlJc w:val="left"/>
      <w:pPr>
        <w:ind w:left="2520" w:hanging="360"/>
      </w:pPr>
      <w:rPr>
        <w:rFonts w:ascii="Liberation Serif" w:hAnsi="Liberation Serif" w:cs="Liberation Serif"/>
      </w:rPr>
    </w:lvl>
    <w:lvl w:ilvl="6" w:tentative="1">
      <w:start w:val="1"/>
      <w:numFmt w:val="bullet"/>
      <w:lvlText w:val="•"/>
      <w:lvlJc w:val="left"/>
      <w:pPr>
        <w:ind w:left="2880" w:hanging="360"/>
      </w:pPr>
      <w:rPr>
        <w:rFonts w:ascii="Liberation Serif" w:hAnsi="Liberation Serif" w:cs="Liberation Serif"/>
      </w:rPr>
    </w:lvl>
    <w:lvl w:ilvl="7" w:tentative="1">
      <w:start w:val="1"/>
      <w:numFmt w:val="bullet"/>
      <w:lvlText w:val="◦"/>
      <w:lvlJc w:val="left"/>
      <w:pPr>
        <w:ind w:left="3240" w:hanging="360"/>
      </w:pPr>
      <w:rPr>
        <w:rFonts w:ascii="Liberation Serif" w:hAnsi="Liberation Serif" w:cs="Liberation Serif"/>
      </w:rPr>
    </w:lvl>
    <w:lvl w:ilvl="8" w:tentative="1">
      <w:start w:val="1"/>
      <w:numFmt w:val="bullet"/>
      <w:lvlText w:val="▪"/>
      <w:lvlJc w:val="left"/>
      <w:pPr>
        <w:ind w:left="3600" w:hanging="360"/>
      </w:pPr>
      <w:rPr>
        <w:rFonts w:ascii="Liberation Serif" w:hAnsi="Liberation Serif" w:cs="Liberation Serif"/>
      </w:rPr>
    </w:lvl>
  </w:abstractNum>
  <w:abstractNum w:abstractNumId="55973643">
    <w:nsid w:val="0356170B"/>
    <w:multiLevelType w:val="multilevel"/>
    <w:tmpl w:val="0356170B"/>
    <w:lvl w:ilvl="0" w:tentative="1">
      <w:start w:val="1"/>
      <w:numFmt w:val="bullet"/>
      <w:lvlText w:val=""/>
      <w:lvlJc w:val="left"/>
      <w:pPr>
        <w:ind w:left="1440" w:hanging="360"/>
      </w:pPr>
      <w:rPr>
        <w:rFonts w:hint="default" w:ascii="Symbol" w:hAnsi="Symbol"/>
      </w:rPr>
    </w:lvl>
    <w:lvl w:ilvl="1" w:tentative="1">
      <w:start w:val="1"/>
      <w:numFmt w:val="bullet"/>
      <w:lvlText w:val="o"/>
      <w:lvlJc w:val="left"/>
      <w:pPr>
        <w:ind w:left="2160" w:hanging="360"/>
      </w:pPr>
      <w:rPr>
        <w:rFonts w:hint="default" w:ascii="Courier New" w:hAnsi="Courier New" w:cs="Courier New"/>
      </w:rPr>
    </w:lvl>
    <w:lvl w:ilvl="2" w:tentative="1">
      <w:start w:val="1"/>
      <w:numFmt w:val="bullet"/>
      <w:lvlText w:val=""/>
      <w:lvlJc w:val="left"/>
      <w:pPr>
        <w:ind w:left="2880" w:hanging="360"/>
      </w:pPr>
      <w:rPr>
        <w:rFonts w:hint="default" w:ascii="Wingdings" w:hAnsi="Wingdings"/>
      </w:rPr>
    </w:lvl>
    <w:lvl w:ilvl="3" w:tentative="1">
      <w:start w:val="1"/>
      <w:numFmt w:val="bullet"/>
      <w:lvlText w:val=""/>
      <w:lvlJc w:val="left"/>
      <w:pPr>
        <w:ind w:left="3600" w:hanging="360"/>
      </w:pPr>
      <w:rPr>
        <w:rFonts w:hint="default" w:ascii="Symbol" w:hAnsi="Symbol"/>
      </w:rPr>
    </w:lvl>
    <w:lvl w:ilvl="4" w:tentative="1">
      <w:start w:val="1"/>
      <w:numFmt w:val="bullet"/>
      <w:lvlText w:val="o"/>
      <w:lvlJc w:val="left"/>
      <w:pPr>
        <w:ind w:left="4320" w:hanging="360"/>
      </w:pPr>
      <w:rPr>
        <w:rFonts w:hint="default" w:ascii="Courier New" w:hAnsi="Courier New" w:cs="Courier New"/>
      </w:rPr>
    </w:lvl>
    <w:lvl w:ilvl="5" w:tentative="1">
      <w:start w:val="1"/>
      <w:numFmt w:val="bullet"/>
      <w:lvlText w:val=""/>
      <w:lvlJc w:val="left"/>
      <w:pPr>
        <w:ind w:left="5040" w:hanging="360"/>
      </w:pPr>
      <w:rPr>
        <w:rFonts w:hint="default" w:ascii="Wingdings" w:hAnsi="Wingdings"/>
      </w:rPr>
    </w:lvl>
    <w:lvl w:ilvl="6" w:tentative="1">
      <w:start w:val="1"/>
      <w:numFmt w:val="bullet"/>
      <w:lvlText w:val=""/>
      <w:lvlJc w:val="left"/>
      <w:pPr>
        <w:ind w:left="5760" w:hanging="360"/>
      </w:pPr>
      <w:rPr>
        <w:rFonts w:hint="default" w:ascii="Symbol" w:hAnsi="Symbol"/>
      </w:rPr>
    </w:lvl>
    <w:lvl w:ilvl="7" w:tentative="1">
      <w:start w:val="1"/>
      <w:numFmt w:val="bullet"/>
      <w:lvlText w:val="o"/>
      <w:lvlJc w:val="left"/>
      <w:pPr>
        <w:ind w:left="6480" w:hanging="360"/>
      </w:pPr>
      <w:rPr>
        <w:rFonts w:hint="default" w:ascii="Courier New" w:hAnsi="Courier New" w:cs="Courier New"/>
      </w:rPr>
    </w:lvl>
    <w:lvl w:ilvl="8" w:tentative="1">
      <w:start w:val="1"/>
      <w:numFmt w:val="bullet"/>
      <w:lvlText w:val=""/>
      <w:lvlJc w:val="left"/>
      <w:pPr>
        <w:ind w:left="7200" w:hanging="360"/>
      </w:pPr>
      <w:rPr>
        <w:rFonts w:hint="default" w:ascii="Wingdings" w:hAnsi="Wingdings"/>
      </w:rPr>
    </w:lvl>
  </w:abstractNum>
  <w:num w:numId="1">
    <w:abstractNumId w:val="1"/>
  </w:num>
  <w:num w:numId="2">
    <w:abstractNumId w:val="2"/>
  </w:num>
  <w:num w:numId="3">
    <w:abstractNumId w:val="3"/>
  </w:num>
  <w:num w:numId="4">
    <w:abstractNumId w:val="4"/>
  </w:num>
  <w:num w:numId="5">
    <w:abstractNumId w:val="55973643"/>
  </w:num>
  <w:num w:numId="6">
    <w:abstractNumId w:val="1030377204"/>
  </w:num>
  <w:num w:numId="7">
    <w:abstractNumId w:val="2071922724"/>
  </w:num>
  <w:num w:numId="8">
    <w:abstractNumId w:val="1185750353"/>
  </w:num>
  <w:num w:numId="9">
    <w:abstractNumId w:val="381027744"/>
  </w:num>
  <w:num w:numId="10">
    <w:abstractNumId w:val="158364007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06"/>
  <w:drawingGridHorizontalSpacing w:val="120"/>
  <w:drawingGridVerticalSpacing w:val="120"/>
  <w:displayHorizontalDrawingGridEvery w:val="1"/>
  <w:displayVerticalDrawingGridEvery w:val="1"/>
  <w:doNotUseMarginsForDrawingGridOrigin w:val="1"/>
  <w:drawingGridHorizontalOrigin w:val="0"/>
  <w:drawingGridVerticalOrigin w:val="0"/>
  <w:noPunctuationKerning w:val="1"/>
  <w:characterSpacingControl w:val="compressPunctuation"/>
  <w:compat>
    <w:spaceForUL/>
    <w:balanceSingleByteDoubleByteWidth/>
    <w:doNotLeaveBackslashAlone/>
    <w:ulTrailSpace/>
    <w:adjustLineHeightInTable/>
    <w:doNotBreakWrappedTables/>
    <w:doNotWrapTextWithPunct/>
    <w:doNotUseEastAsianBreakRules/>
    <w:doNotUseIndentAsNumberingTabStop/>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F016F8"/>
    <w:rsid w:val="00095C86"/>
    <w:rsid w:val="000D7B19"/>
    <w:rsid w:val="00126D21"/>
    <w:rsid w:val="001A0F7B"/>
    <w:rsid w:val="001E3D26"/>
    <w:rsid w:val="002909D1"/>
    <w:rsid w:val="002C2BB6"/>
    <w:rsid w:val="002D2831"/>
    <w:rsid w:val="002F2558"/>
    <w:rsid w:val="00350B8B"/>
    <w:rsid w:val="0037722D"/>
    <w:rsid w:val="003A273A"/>
    <w:rsid w:val="003C2115"/>
    <w:rsid w:val="003F3D29"/>
    <w:rsid w:val="004A58F7"/>
    <w:rsid w:val="005666AD"/>
    <w:rsid w:val="005705AC"/>
    <w:rsid w:val="005737F3"/>
    <w:rsid w:val="005F626E"/>
    <w:rsid w:val="0066086F"/>
    <w:rsid w:val="00663924"/>
    <w:rsid w:val="00673744"/>
    <w:rsid w:val="006E23A8"/>
    <w:rsid w:val="007043CD"/>
    <w:rsid w:val="00751787"/>
    <w:rsid w:val="007F188E"/>
    <w:rsid w:val="008C0EC8"/>
    <w:rsid w:val="009145FE"/>
    <w:rsid w:val="009B461A"/>
    <w:rsid w:val="00A4675D"/>
    <w:rsid w:val="00AF167D"/>
    <w:rsid w:val="00B34778"/>
    <w:rsid w:val="00BA0AD7"/>
    <w:rsid w:val="00BC5658"/>
    <w:rsid w:val="00C97B2E"/>
    <w:rsid w:val="00CB43C4"/>
    <w:rsid w:val="00D62450"/>
    <w:rsid w:val="00D810F5"/>
    <w:rsid w:val="00DD5B56"/>
    <w:rsid w:val="00E0132E"/>
    <w:rsid w:val="00E277E8"/>
    <w:rsid w:val="00E6256E"/>
    <w:rsid w:val="00E773E1"/>
    <w:rsid w:val="00EF66E6"/>
    <w:rsid w:val="00F016F8"/>
    <w:rsid w:val="00F93A22"/>
    <w:rsid w:val="00F96614"/>
    <w:rsid w:val="00FA4212"/>
    <w:rsid w:val="00FB6A28"/>
    <w:rsid w:val="00FD1AF0"/>
    <w:rsid w:val="00FE66E8"/>
    <w:rsid w:val="1E970596"/>
    <w:rsid w:val="24ED448E"/>
    <w:rsid w:val="3A7DE5D0"/>
    <w:rsid w:val="5DF11E31"/>
    <w:rsid w:val="73D7720D"/>
    <w:rsid w:val="7D73F0A7"/>
    <w:rsid w:val="7EA36B13"/>
    <w:rsid w:val="7FE75140"/>
    <w:rsid w:val="7FEE3072"/>
    <w:rsid w:val="B2BD66A5"/>
    <w:rsid w:val="B7BD0F82"/>
    <w:rsid w:val="BBDE10B0"/>
    <w:rsid w:val="BBDFA475"/>
    <w:rsid w:val="BFE5811A"/>
    <w:rsid w:val="DD5B5692"/>
    <w:rsid w:val="DF540799"/>
    <w:rsid w:val="E79407BE"/>
    <w:rsid w:val="E7F72C76"/>
    <w:rsid w:val="EAFF94E1"/>
    <w:rsid w:val="EEFF4627"/>
    <w:rsid w:val="F53ECDD8"/>
    <w:rsid w:val="F53F4A97"/>
    <w:rsid w:val="FA7CBBDC"/>
    <w:rsid w:val="FFED920C"/>
  </w:rsids>
  <w:doNotAutoCompressPictures/>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14:defaultImageDpi w14:val="96"/>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uiPriority="0" w:name="header"/>
    <w:lsdException w:uiPriority="0" w:name="footer"/>
    <w:lsdException w:uiPriority="0" w:name="index heading"/>
    <w:lsdException w:qFormat="1" w:unhideWhenUsed="0" w:uiPriority="99" w:semiHidden="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nhideWhenUsed="0" w:uiPriority="99" w:semiHidden="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semiHidden="0"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99" w:semiHidden="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semiHidden="0"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99" w:semiHidden="0" w:name="Balloon Text"/>
    <w:lsdException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adjustRightInd w:val="0"/>
      <w:spacing w:after="0" w:line="240" w:lineRule="auto"/>
    </w:pPr>
    <w:rPr>
      <w:rFonts w:ascii="Liberation Serif" w:hAnsi="Liberation Serif" w:eastAsia="Times New Roman" w:cs="Liberation Serif"/>
      <w:color w:val="000000"/>
      <w:kern w:val="1"/>
      <w:sz w:val="24"/>
      <w:szCs w:val="24"/>
      <w:lang w:val="en-US" w:eastAsia="en-US" w:bidi="ar-SA"/>
    </w:rPr>
  </w:style>
  <w:style w:type="character" w:default="1" w:styleId="6">
    <w:name w:val="Default Paragraph Font"/>
    <w:unhideWhenUsed/>
    <w:uiPriority w:val="1"/>
  </w:style>
  <w:style w:type="table" w:default="1" w:styleId="8">
    <w:name w:val="Normal Table"/>
    <w:unhideWhenUsed/>
    <w:uiPriority w:val="99"/>
    <w:tblPr>
      <w:tblStyle w:val="8"/>
      <w:tblLayout w:type="fixed"/>
      <w:tblCellMar>
        <w:top w:w="0" w:type="dxa"/>
        <w:left w:w="108" w:type="dxa"/>
        <w:bottom w:w="0" w:type="dxa"/>
        <w:right w:w="108" w:type="dxa"/>
      </w:tblCellMar>
    </w:tblPr>
    <w:tcPr>
      <w:textDirection w:val="lrTb"/>
    </w:tcPr>
  </w:style>
  <w:style w:type="paragraph" w:styleId="2">
    <w:name w:val="Balloon Text"/>
    <w:basedOn w:val="1"/>
    <w:link w:val="15"/>
    <w:unhideWhenUsed/>
    <w:uiPriority w:val="99"/>
    <w:rPr>
      <w:rFonts w:ascii="Tahoma" w:hAnsi="Tahoma" w:cs="Mangal"/>
      <w:sz w:val="16"/>
      <w:szCs w:val="14"/>
    </w:rPr>
  </w:style>
  <w:style w:type="paragraph" w:styleId="3">
    <w:name w:val="caption"/>
    <w:basedOn w:val="1"/>
    <w:qFormat/>
    <w:uiPriority w:val="99"/>
    <w:pPr>
      <w:suppressLineNumbers/>
      <w:spacing w:before="120" w:after="120"/>
    </w:pPr>
    <w:rPr>
      <w:i/>
      <w:iCs/>
    </w:rPr>
  </w:style>
  <w:style w:type="paragraph" w:styleId="4">
    <w:name w:val="List"/>
    <w:basedOn w:val="5"/>
    <w:uiPriority w:val="99"/>
  </w:style>
  <w:style w:type="paragraph" w:customStyle="1" w:styleId="5">
    <w:name w:val="Text Body"/>
    <w:basedOn w:val="1"/>
    <w:uiPriority w:val="99"/>
    <w:pPr>
      <w:spacing w:after="140" w:line="288" w:lineRule="auto"/>
    </w:pPr>
  </w:style>
  <w:style w:type="character" w:styleId="7">
    <w:name w:val="Hyperlink"/>
    <w:basedOn w:val="6"/>
    <w:unhideWhenUsed/>
    <w:uiPriority w:val="99"/>
    <w:rPr>
      <w:color w:val="0000FF"/>
      <w:u w:val="single"/>
    </w:rPr>
  </w:style>
  <w:style w:type="paragraph" w:customStyle="1" w:styleId="9">
    <w:name w:val="Heading"/>
    <w:basedOn w:val="1"/>
    <w:next w:val="5"/>
    <w:uiPriority w:val="99"/>
    <w:pPr>
      <w:keepNext/>
      <w:spacing w:before="240" w:after="120"/>
    </w:pPr>
    <w:rPr>
      <w:rFonts w:ascii="Liberation Sans" w:cs="Liberation Sans"/>
      <w:sz w:val="28"/>
      <w:szCs w:val="28"/>
    </w:rPr>
  </w:style>
  <w:style w:type="paragraph" w:customStyle="1" w:styleId="10">
    <w:name w:val="Index"/>
    <w:basedOn w:val="1"/>
    <w:uiPriority w:val="99"/>
    <w:pPr>
      <w:suppressLineNumbers/>
    </w:pPr>
  </w:style>
  <w:style w:type="paragraph" w:customStyle="1" w:styleId="11">
    <w:name w:val="List Paragraph"/>
    <w:basedOn w:val="1"/>
    <w:qFormat/>
    <w:uiPriority w:val="34"/>
    <w:pPr>
      <w:ind w:left="720"/>
      <w:contextualSpacing/>
    </w:pPr>
    <w:rPr>
      <w:rFonts w:cs="Mangal"/>
      <w:szCs w:val="21"/>
    </w:rPr>
  </w:style>
  <w:style w:type="character" w:customStyle="1" w:styleId="12">
    <w:name w:val="Bullets"/>
    <w:uiPriority w:val="99"/>
    <w:rPr>
      <w:rFonts w:ascii="OpenSymbol" w:eastAsia="Times New Roman" w:cs="OpenSymbol"/>
    </w:rPr>
  </w:style>
  <w:style w:type="character" w:customStyle="1" w:styleId="13">
    <w:name w:val="Internet Link"/>
    <w:uiPriority w:val="99"/>
    <w:rPr>
      <w:color w:val="000080"/>
      <w:u w:val="single" w:color="000000"/>
    </w:rPr>
  </w:style>
  <w:style w:type="character" w:customStyle="1" w:styleId="14">
    <w:name w:val="ListLabel 1"/>
    <w:uiPriority w:val="99"/>
    <w:rPr>
      <w:rFonts w:eastAsia="Times New Roman"/>
    </w:rPr>
  </w:style>
  <w:style w:type="character" w:customStyle="1" w:styleId="15">
    <w:name w:val="Balloon Text Char"/>
    <w:basedOn w:val="6"/>
    <w:link w:val="2"/>
    <w:semiHidden/>
    <w:uiPriority w:val="99"/>
    <w:rPr>
      <w:rFonts w:ascii="Tahoma" w:hAnsi="Tahoma" w:eastAsia="Times New Roman" w:cs="Mangal"/>
      <w:color w:val="000000"/>
      <w:kern w:val="1"/>
      <w:sz w:val="16"/>
      <w:szCs w:val="1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settings" Target="settings.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jpe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tyles" Target="style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jpeg"/><Relationship Id="rId12" Type="http://schemas.openxmlformats.org/officeDocument/2006/relationships/image" Target="media/image8.GIF"/><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16</Pages>
  <Words>2259</Words>
  <Characters>12882</Characters>
  <Lines>107</Lines>
  <Paragraphs>30</Paragraphs>
  <ScaleCrop>false</ScaleCrop>
  <LinksUpToDate>false</LinksUpToDate>
  <CharactersWithSpaces>0</CharactersWithSpaces>
  <Application>WPS Office Community_9.1.0.4945_{F1E327BC-269C-435d-A152-05C5408002CA}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1970-01-01T13:59:59Z</dcterms:created>
  <dc:creator>winx86</dc:creator>
  <cp:lastModifiedBy>achmadi</cp:lastModifiedBy>
  <dcterms:modified xsi:type="dcterms:W3CDTF">1970-01-01T13:59:59Z</dcterms:modified>
  <dc:title>Laporan Teknis </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1033-9.1.0.4945</vt:lpwstr>
  </property>
</Properties>
</file>